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df" ContentType="application/pd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44AE0E" w14:textId="77777777" w:rsidR="00A47B7B" w:rsidRPr="00C57DEA" w:rsidRDefault="00A47B7B" w:rsidP="00A47B7B">
      <w:pPr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57DEA">
        <w:rPr>
          <w:rFonts w:ascii="Times New Roman" w:eastAsia="Calibri" w:hAnsi="Times New Roman" w:cs="Times New Roman"/>
          <w:b/>
          <w:sz w:val="28"/>
          <w:szCs w:val="28"/>
        </w:rPr>
        <w:t>Федеральное государственное образовательное бюджетное учреждение</w:t>
      </w:r>
      <w:r w:rsidRPr="00C57DEA">
        <w:rPr>
          <w:rFonts w:ascii="Times New Roman" w:eastAsia="Calibri" w:hAnsi="Times New Roman" w:cs="Times New Roman"/>
          <w:b/>
          <w:sz w:val="28"/>
          <w:szCs w:val="28"/>
        </w:rPr>
        <w:br/>
        <w:t>высшего образования</w:t>
      </w:r>
    </w:p>
    <w:p w14:paraId="06D5F946" w14:textId="77777777" w:rsidR="00A47B7B" w:rsidRPr="00C57DEA" w:rsidRDefault="00A47B7B" w:rsidP="00A47B7B">
      <w:pPr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57DEA">
        <w:rPr>
          <w:rFonts w:ascii="Times New Roman" w:eastAsia="Calibri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59C8B005" w14:textId="77777777" w:rsidR="00A47B7B" w:rsidRPr="00C57DEA" w:rsidRDefault="00A47B7B" w:rsidP="00A47B7B">
      <w:pPr>
        <w:spacing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7DEA">
        <w:rPr>
          <w:rFonts w:ascii="Times New Roman" w:eastAsia="Calibri" w:hAnsi="Times New Roman" w:cs="Times New Roman"/>
          <w:b/>
          <w:sz w:val="28"/>
          <w:szCs w:val="28"/>
        </w:rPr>
        <w:t>КОЛЛЕДЖ ИНФОРМАТИКИ И ПРОГРАММИРОВАНИЯ</w:t>
      </w:r>
    </w:p>
    <w:p w14:paraId="03159580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6E14EF44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342C0482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  <w:u w:val="single"/>
        </w:rPr>
        <w:sectPr w:rsidR="00A47B7B" w:rsidRPr="00C57DEA" w:rsidSect="00A40158">
          <w:footerReference w:type="even" r:id="rId8"/>
          <w:footerReference w:type="default" r:id="rId9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17B5C2ED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  <w:u w:val="single"/>
        </w:rPr>
      </w:pPr>
      <w:r w:rsidRPr="00C57DEA">
        <w:rPr>
          <w:rFonts w:ascii="Times New Roman" w:eastAsia="Calibri" w:hAnsi="Times New Roman" w:cs="Times New Roman"/>
          <w:b/>
          <w:u w:val="single"/>
        </w:rPr>
        <w:lastRenderedPageBreak/>
        <w:t>ПМ.03 Участие в интеграции программных модулей</w:t>
      </w:r>
    </w:p>
    <w:p w14:paraId="3303AD74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14:paraId="2F220D30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  <w:u w:val="single"/>
        </w:rPr>
      </w:pPr>
      <w:r w:rsidRPr="00C57DEA">
        <w:rPr>
          <w:rFonts w:ascii="Times New Roman" w:eastAsia="Calibri" w:hAnsi="Times New Roman" w:cs="Times New Roman"/>
          <w:b/>
          <w:u w:val="single"/>
        </w:rPr>
        <w:t>Группа: 4ПКС-114</w:t>
      </w:r>
    </w:p>
    <w:p w14:paraId="4860C04E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14:paraId="42BE5052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lastRenderedPageBreak/>
        <w:t>УТВЕРЖДАЮ</w:t>
      </w:r>
    </w:p>
    <w:p w14:paraId="1A1C276B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Председатель цикловой комиссии</w:t>
      </w:r>
    </w:p>
    <w:p w14:paraId="4520EE3E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программирования и баз данных</w:t>
      </w:r>
    </w:p>
    <w:p w14:paraId="1B60871C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_____________________ /Пестов А.И./</w:t>
      </w:r>
    </w:p>
    <w:p w14:paraId="612BF4B1" w14:textId="77777777" w:rsidR="00A47B7B" w:rsidRPr="00C57DEA" w:rsidRDefault="00A47B7B" w:rsidP="00A47B7B">
      <w:pPr>
        <w:spacing w:line="360" w:lineRule="auto"/>
        <w:ind w:left="2552"/>
        <w:contextualSpacing/>
        <w:rPr>
          <w:rFonts w:ascii="Times New Roman" w:eastAsia="Calibri" w:hAnsi="Times New Roman" w:cs="Times New Roman"/>
          <w:b/>
        </w:rPr>
        <w:sectPr w:rsidR="00A47B7B" w:rsidRPr="00C57DEA" w:rsidSect="00A40158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C57DEA">
        <w:rPr>
          <w:rFonts w:ascii="Times New Roman" w:eastAsia="Calibri" w:hAnsi="Times New Roman" w:cs="Times New Roman"/>
          <w:b/>
        </w:rPr>
        <w:t>____.____. 2017</w:t>
      </w:r>
    </w:p>
    <w:p w14:paraId="6E571AFE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1EB3634F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62F589DD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00B6DE06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02702D87" w14:textId="77777777" w:rsidR="00A47B7B" w:rsidRPr="00C57DEA" w:rsidRDefault="00A47B7B" w:rsidP="00A47B7B">
      <w:pPr>
        <w:contextualSpacing/>
        <w:jc w:val="center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  <w:sz w:val="70"/>
          <w:szCs w:val="70"/>
        </w:rPr>
        <w:t>ПРОЕКТ КУРСОВОЙ</w:t>
      </w:r>
    </w:p>
    <w:p w14:paraId="248F4101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</w:rPr>
      </w:pPr>
    </w:p>
    <w:p w14:paraId="26BD81BE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</w:rPr>
      </w:pPr>
    </w:p>
    <w:p w14:paraId="662CDA48" w14:textId="5367EA72" w:rsidR="00A47B7B" w:rsidRPr="00A47B7B" w:rsidRDefault="00A47B7B" w:rsidP="00A47B7B">
      <w:pPr>
        <w:rPr>
          <w:rFonts w:ascii="Times New Roman" w:eastAsia="Times New Roman" w:hAnsi="Times New Roman" w:cs="Times New Roman"/>
          <w:lang w:eastAsia="ru-RU"/>
        </w:rPr>
      </w:pPr>
      <w:r w:rsidRPr="00C57DEA">
        <w:rPr>
          <w:rFonts w:ascii="Times New Roman" w:eastAsia="Calibri" w:hAnsi="Times New Roman" w:cs="Times New Roman"/>
          <w:b/>
        </w:rPr>
        <w:t xml:space="preserve">На тему: </w:t>
      </w:r>
      <w:r>
        <w:rPr>
          <w:rFonts w:ascii="Times New Roman" w:eastAsia="Times New Roman" w:hAnsi="Times New Roman" w:cs="Times New Roman"/>
          <w:color w:val="000000"/>
          <w:u w:val="single"/>
          <w:lang w:eastAsia="ru-RU"/>
        </w:rPr>
        <w:t>Компьютерная игра «Funny Boxes»</w:t>
      </w:r>
      <w:r w:rsidRPr="00A47B7B">
        <w:rPr>
          <w:rFonts w:ascii="Times New Roman" w:eastAsia="Times New Roman" w:hAnsi="Times New Roman" w:cs="Times New Roman"/>
          <w:color w:val="000000"/>
          <w:u w:val="single"/>
          <w:lang w:eastAsia="ru-RU"/>
        </w:rPr>
        <w:t xml:space="preserve"> c графическим интерфейсом на языке С#</w:t>
      </w:r>
    </w:p>
    <w:p w14:paraId="4F270DF5" w14:textId="1E20AA2A" w:rsidR="00A47B7B" w:rsidRPr="009F6D9F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284F4D7B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</w:rPr>
      </w:pPr>
    </w:p>
    <w:p w14:paraId="055C1ED6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</w:rPr>
      </w:pPr>
    </w:p>
    <w:p w14:paraId="3A179F3B" w14:textId="77777777" w:rsidR="00A47B7B" w:rsidRPr="00C57DEA" w:rsidRDefault="00A47B7B" w:rsidP="00A47B7B">
      <w:pPr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C57DEA">
        <w:rPr>
          <w:rFonts w:ascii="Times New Roman" w:eastAsia="Calibri" w:hAnsi="Times New Roman" w:cs="Times New Roman"/>
          <w:b/>
          <w:sz w:val="40"/>
          <w:szCs w:val="40"/>
        </w:rPr>
        <w:t>ПОЯСНИТЕЛЬНАЯ ЗАПИСКА</w:t>
      </w:r>
    </w:p>
    <w:p w14:paraId="374469B5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56982556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25DD3341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</w:pPr>
    </w:p>
    <w:p w14:paraId="32040461" w14:textId="77777777" w:rsidR="00A47B7B" w:rsidRPr="00C57DEA" w:rsidRDefault="00A47B7B" w:rsidP="00A47B7B">
      <w:pPr>
        <w:contextualSpacing/>
        <w:rPr>
          <w:rFonts w:ascii="Times New Roman" w:eastAsia="Calibri" w:hAnsi="Times New Roman" w:cs="Times New Roman"/>
          <w:b/>
        </w:rPr>
        <w:sectPr w:rsidR="00A47B7B" w:rsidRPr="00C57DEA" w:rsidSect="00A40158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5F28C6D1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3A602800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15EB6D4E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03CD12FF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6D5E62F4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59070BD2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7E5D67C1" w14:textId="77777777" w:rsidR="00A47B7B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6062499A" w14:textId="77777777" w:rsidR="00A47B7B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</w:p>
    <w:p w14:paraId="35AE87C4" w14:textId="77777777" w:rsidR="00A47B7B" w:rsidRPr="00577247" w:rsidRDefault="00A47B7B" w:rsidP="00A47B7B">
      <w:pPr>
        <w:spacing w:line="360" w:lineRule="auto"/>
        <w:contextualSpacing/>
        <w:jc w:val="right"/>
        <w:rPr>
          <w:rFonts w:ascii="Times New Roman" w:eastAsia="Calibri" w:hAnsi="Times New Roman" w:cs="Times New Roman"/>
          <w:b/>
        </w:rPr>
      </w:pPr>
    </w:p>
    <w:p w14:paraId="039B367C" w14:textId="77777777" w:rsidR="00A47B7B" w:rsidRDefault="00A47B7B" w:rsidP="00A47B7B">
      <w:pPr>
        <w:spacing w:line="360" w:lineRule="auto"/>
        <w:contextualSpacing/>
        <w:jc w:val="right"/>
        <w:rPr>
          <w:rFonts w:ascii="Times New Roman" w:eastAsia="Calibri" w:hAnsi="Times New Roman" w:cs="Times New Roman"/>
          <w:b/>
        </w:rPr>
      </w:pPr>
    </w:p>
    <w:p w14:paraId="7485E313" w14:textId="77777777" w:rsidR="00A47B7B" w:rsidRPr="00577247" w:rsidRDefault="00A47B7B" w:rsidP="00A47B7B">
      <w:pPr>
        <w:spacing w:line="360" w:lineRule="auto"/>
        <w:contextualSpacing/>
        <w:jc w:val="right"/>
        <w:rPr>
          <w:rFonts w:ascii="Times New Roman" w:eastAsia="Calibri" w:hAnsi="Times New Roman" w:cs="Times New Roman"/>
          <w:b/>
        </w:rPr>
      </w:pPr>
      <w:r w:rsidRPr="00577247">
        <w:rPr>
          <w:rFonts w:ascii="Times New Roman" w:eastAsia="Calibri" w:hAnsi="Times New Roman" w:cs="Times New Roman"/>
          <w:b/>
        </w:rPr>
        <w:t>2017</w:t>
      </w:r>
    </w:p>
    <w:p w14:paraId="4F653A4D" w14:textId="77777777" w:rsidR="00A47B7B" w:rsidRPr="00C57DEA" w:rsidRDefault="00A47B7B" w:rsidP="00A47B7B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14:paraId="797A731C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lastRenderedPageBreak/>
        <w:t xml:space="preserve">Руководитель курсового проекта </w:t>
      </w:r>
    </w:p>
    <w:p w14:paraId="699F02E3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_____________ /Морозова М.В./</w:t>
      </w:r>
    </w:p>
    <w:p w14:paraId="143EB946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Исполнитель курсового проекта</w:t>
      </w:r>
    </w:p>
    <w:p w14:paraId="4556811B" w14:textId="49576B66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_____________ /</w:t>
      </w:r>
      <w:r>
        <w:rPr>
          <w:rFonts w:ascii="Times New Roman" w:eastAsia="Calibri" w:hAnsi="Times New Roman" w:cs="Times New Roman"/>
          <w:b/>
        </w:rPr>
        <w:t>_Кустов В.А.__</w:t>
      </w:r>
      <w:r w:rsidRPr="00C57DEA">
        <w:rPr>
          <w:rFonts w:ascii="Times New Roman" w:eastAsia="Calibri" w:hAnsi="Times New Roman" w:cs="Times New Roman"/>
          <w:b/>
        </w:rPr>
        <w:t>/</w:t>
      </w:r>
    </w:p>
    <w:p w14:paraId="22A3B803" w14:textId="77777777" w:rsidR="00A47B7B" w:rsidRPr="00C57DEA" w:rsidRDefault="00A47B7B" w:rsidP="00A47B7B">
      <w:pPr>
        <w:spacing w:line="360" w:lineRule="auto"/>
        <w:contextualSpacing/>
        <w:jc w:val="both"/>
        <w:rPr>
          <w:rFonts w:ascii="Times New Roman" w:eastAsia="Calibri" w:hAnsi="Times New Roman" w:cs="Times New Roman"/>
          <w:b/>
        </w:rPr>
      </w:pPr>
      <w:r w:rsidRPr="00C57DEA">
        <w:rPr>
          <w:rFonts w:ascii="Times New Roman" w:eastAsia="Calibri" w:hAnsi="Times New Roman" w:cs="Times New Roman"/>
          <w:b/>
        </w:rPr>
        <w:t>Оценка за проект: __________________</w:t>
      </w:r>
    </w:p>
    <w:p w14:paraId="3BE832BC" w14:textId="39BFF801" w:rsidR="00A47B7B" w:rsidRPr="00C57DEA" w:rsidRDefault="00A47B7B" w:rsidP="00A47B7B">
      <w:pPr>
        <w:spacing w:line="360" w:lineRule="auto"/>
        <w:contextualSpacing/>
        <w:jc w:val="right"/>
        <w:rPr>
          <w:rFonts w:ascii="Times New Roman" w:eastAsia="Calibri" w:hAnsi="Times New Roman" w:cs="Times New Roman"/>
          <w:b/>
        </w:rPr>
        <w:sectPr w:rsidR="00A47B7B" w:rsidRPr="00C57DEA" w:rsidSect="00A40158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ascii="Times New Roman" w:eastAsia="Calibri" w:hAnsi="Times New Roman" w:cs="Times New Roman"/>
          <w:b/>
        </w:rPr>
        <w:t>____.____.2017</w:t>
      </w:r>
    </w:p>
    <w:p w14:paraId="1101748B" w14:textId="16A5A8BC" w:rsidR="006107E1" w:rsidRPr="005972CB" w:rsidRDefault="00A47B7B" w:rsidP="00A47B7B">
      <w:pPr>
        <w:spacing w:after="120" w:line="360" w:lineRule="auto"/>
        <w:jc w:val="center"/>
        <w:rPr>
          <w:rFonts w:ascii="Times New Roman" w:hAnsi="Times New Roman"/>
          <w:bCs/>
          <w:sz w:val="28"/>
          <w:szCs w:val="28"/>
          <w:lang w:eastAsia="ru-RU"/>
        </w:rPr>
      </w:pPr>
      <w:r w:rsidRPr="00F7432D">
        <w:rPr>
          <w:rFonts w:ascii="Times New Roman" w:hAnsi="Times New Roman"/>
          <w:bCs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9453391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8BD40A1" w14:textId="3FA5BE2A" w:rsidR="000D6106" w:rsidRPr="00E7441C" w:rsidRDefault="000D6106" w:rsidP="00C12EE7">
          <w:pPr>
            <w:spacing w:after="120" w:line="360" w:lineRule="auto"/>
            <w:ind w:firstLine="709"/>
            <w:jc w:val="both"/>
            <w:rPr>
              <w:rFonts w:ascii="Times New Roman" w:hAnsi="Times New Roman" w:cs="Times New Roman"/>
              <w:bCs/>
              <w:sz w:val="28"/>
              <w:szCs w:val="28"/>
              <w:lang w:eastAsia="ru-RU"/>
            </w:rPr>
          </w:pPr>
        </w:p>
        <w:p w14:paraId="3B389E7D" w14:textId="77777777" w:rsidR="00E7441C" w:rsidRPr="00E7441C" w:rsidRDefault="000D6106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E7441C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E7441C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E7441C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99674508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Введение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_Toc499674508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4FC74" w14:textId="77777777" w:rsidR="00E7441C" w:rsidRPr="00E7441C" w:rsidRDefault="001467C0">
          <w:pPr>
            <w:pStyle w:val="11"/>
            <w:tabs>
              <w:tab w:val="left" w:pos="48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09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Общий раздел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_Toc499674509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595DA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0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Системные требования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_Toc499674510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2B061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1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Характеристика системы программирования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_Toc499674511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52719" w14:textId="77777777" w:rsidR="00E7441C" w:rsidRPr="00E7441C" w:rsidRDefault="001467C0">
          <w:pPr>
            <w:pStyle w:val="11"/>
            <w:tabs>
              <w:tab w:val="left" w:pos="48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2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Технологический раздел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_Toc499674512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9A3D9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3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2.1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Предпроектное исследование предметной области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_Toc499674513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FBDC2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4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Анализ требований и определение спецификаций программного обеспечения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_Toc499674514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F941F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5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2.2.1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Диаграмма вариантов использования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_Toc499674515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2182A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6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2.2.2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диаграмма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_Toc499674516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5F838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7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2.2.3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Диаграмма потоков данных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_Toc499674517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9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06AF0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8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Разработка пользовательских интерфейсов программного обеспечения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_Toc499674518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9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356EC" w14:textId="77777777" w:rsidR="00E7441C" w:rsidRPr="00E7441C" w:rsidRDefault="001467C0">
          <w:pPr>
            <w:pStyle w:val="11"/>
            <w:tabs>
              <w:tab w:val="left" w:pos="48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19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по использованию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_Toc499674519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A7E7D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0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системного программиста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_Toc499674520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36AAF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1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3.1.1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Назначение и условия применения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_Toc499674521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09D47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2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3.1.2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Структура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_Toc499674522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EA79A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3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3.1.3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Обращение к программе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_Toc499674523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08DB3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4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3.1.4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Входные и выходные данные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_Toc499674524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8BBD6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5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программиста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_Toc499674525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AAFE0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6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Общие сведения о программе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_Toc499674526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9E186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7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3.2.2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Системные требования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_Toc499674527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D7E2F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8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Программные требования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_Toc499674528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ECD3C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29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3.2.4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Файлы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_Toc499674529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42986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0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3.2.5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Настройка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_Toc499674530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D265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1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3.2.6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Проверка программы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_Toc499674531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948EE" w14:textId="77777777" w:rsidR="00E7441C" w:rsidRPr="00E7441C" w:rsidRDefault="001467C0">
          <w:pPr>
            <w:pStyle w:val="11"/>
            <w:tabs>
              <w:tab w:val="left" w:pos="72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2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3.3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пользователя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_Toc499674532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F9CF1" w14:textId="77777777" w:rsidR="00E7441C" w:rsidRPr="00E7441C" w:rsidRDefault="001467C0">
          <w:pPr>
            <w:pStyle w:val="11"/>
            <w:tabs>
              <w:tab w:val="left" w:pos="9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3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3.3.1</w:t>
            </w:r>
            <w:r w:rsidR="00E7441C" w:rsidRPr="00E7441C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Основная терминология проекта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_Toc499674533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49228" w14:textId="77777777" w:rsidR="00E7441C" w:rsidRPr="00E7441C" w:rsidRDefault="001467C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4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Заключение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_Toc499674534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7E2BF" w14:textId="77777777" w:rsidR="00E7441C" w:rsidRPr="00E7441C" w:rsidRDefault="001467C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5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А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_Toc499674535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2878A" w14:textId="77777777" w:rsidR="00E7441C" w:rsidRPr="00E7441C" w:rsidRDefault="001467C0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499674536" w:history="1">
            <w:r w:rsidR="00E7441C" w:rsidRPr="00E7441C">
              <w:rPr>
                <w:rStyle w:val="a7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Б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_Toc499674536 \h </w:instrTex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4797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E7441C" w:rsidRPr="00E7441C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52F3C" w14:textId="21A921C7" w:rsidR="000D6106" w:rsidRPr="00E7441C" w:rsidRDefault="000D6106" w:rsidP="00D4659B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7441C">
            <w:rPr>
              <w:rFonts w:ascii="Times New Roman" w:hAnsi="Times New Roman" w:cs="Times New Roman"/>
              <w:bCs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14:paraId="2865D94C" w14:textId="77777777" w:rsidR="00E7441C" w:rsidRDefault="00E7441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0" w:name="_Toc499674508"/>
      <w:r>
        <w:br w:type="page"/>
      </w:r>
    </w:p>
    <w:p w14:paraId="19E52DE5" w14:textId="239BBB1C" w:rsidR="000E7C49" w:rsidRPr="00E10136" w:rsidRDefault="00827D04" w:rsidP="007B0C4B">
      <w:pPr>
        <w:pStyle w:val="1"/>
        <w:spacing w:before="0" w:after="120" w:line="360" w:lineRule="auto"/>
        <w:jc w:val="center"/>
      </w:pPr>
      <w:r w:rsidRPr="0041416F">
        <w:lastRenderedPageBreak/>
        <w:t>Введение</w:t>
      </w:r>
      <w:bookmarkEnd w:id="0"/>
    </w:p>
    <w:p w14:paraId="6A8DD8A4" w14:textId="34A241B9" w:rsidR="00A25BC8" w:rsidRPr="0041416F" w:rsidRDefault="00814711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представляет с</w:t>
      </w:r>
      <w:r w:rsidR="00CF25E2" w:rsidRPr="0041416F">
        <w:rPr>
          <w:rFonts w:ascii="Times New Roman" w:hAnsi="Times New Roman" w:cs="Times New Roman"/>
          <w:sz w:val="28"/>
          <w:szCs w:val="28"/>
        </w:rPr>
        <w:t>обой разработанное ядро игры «</w:t>
      </w:r>
      <w:r w:rsidR="005A28F7">
        <w:rPr>
          <w:rFonts w:ascii="Times New Roman" w:hAnsi="Times New Roman" w:cs="Times New Roman"/>
          <w:sz w:val="28"/>
          <w:szCs w:val="28"/>
          <w:lang w:val="en-US"/>
        </w:rPr>
        <w:t>Funny Boxes</w:t>
      </w:r>
      <w:r w:rsidR="00673068" w:rsidRPr="0041416F">
        <w:rPr>
          <w:rFonts w:ascii="Times New Roman" w:hAnsi="Times New Roman" w:cs="Times New Roman"/>
          <w:sz w:val="28"/>
          <w:szCs w:val="28"/>
        </w:rPr>
        <w:t>», написанное</w:t>
      </w:r>
      <w:r w:rsidR="00CF25E2" w:rsidRPr="0041416F">
        <w:rPr>
          <w:rFonts w:ascii="Times New Roman" w:hAnsi="Times New Roman" w:cs="Times New Roman"/>
          <w:sz w:val="28"/>
          <w:szCs w:val="28"/>
        </w:rPr>
        <w:t xml:space="preserve"> на языке программирования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C# </w:t>
      </w:r>
      <w:r w:rsidR="00CF25E2" w:rsidRPr="0041416F">
        <w:rPr>
          <w:rFonts w:ascii="Times New Roman" w:hAnsi="Times New Roman" w:cs="Times New Roman"/>
          <w:sz w:val="28"/>
          <w:szCs w:val="28"/>
        </w:rPr>
        <w:t>с использованием «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CF25E2" w:rsidRPr="0041416F">
        <w:rPr>
          <w:rFonts w:ascii="Times New Roman" w:hAnsi="Times New Roman" w:cs="Times New Roman"/>
          <w:sz w:val="28"/>
          <w:szCs w:val="28"/>
        </w:rPr>
        <w:t>»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F25E2" w:rsidRPr="0041416F">
        <w:rPr>
          <w:rFonts w:ascii="Times New Roman" w:hAnsi="Times New Roman" w:cs="Times New Roman"/>
          <w:sz w:val="28"/>
          <w:szCs w:val="28"/>
        </w:rPr>
        <w:t xml:space="preserve"> «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 w:rsidR="00CF25E2" w:rsidRPr="0041416F">
        <w:rPr>
          <w:rFonts w:ascii="Times New Roman" w:hAnsi="Times New Roman" w:cs="Times New Roman"/>
          <w:sz w:val="28"/>
          <w:szCs w:val="28"/>
        </w:rPr>
        <w:t xml:space="preserve">» и </w:t>
      </w:r>
      <w:r w:rsidR="00E50EF1" w:rsidRPr="0041416F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CF25E2" w:rsidRPr="0041416F">
        <w:rPr>
          <w:rFonts w:ascii="Times New Roman" w:hAnsi="Times New Roman" w:cs="Times New Roman"/>
          <w:sz w:val="28"/>
          <w:szCs w:val="28"/>
        </w:rPr>
        <w:t>«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>Apple Sprite Kit</w:t>
      </w:r>
      <w:r w:rsidR="00CF25E2" w:rsidRPr="0041416F">
        <w:rPr>
          <w:rFonts w:ascii="Times New Roman" w:hAnsi="Times New Roman" w:cs="Times New Roman"/>
          <w:sz w:val="28"/>
          <w:szCs w:val="28"/>
        </w:rPr>
        <w:t>»</w:t>
      </w:r>
      <w:r w:rsidR="00CF25E2" w:rsidRPr="004141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71B230" w14:textId="3EECC523" w:rsidR="00CF25E2" w:rsidRPr="0041416F" w:rsidRDefault="00053C85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каждый днем с высокой скоростью растет популярность в аркадных играх, в которые можно поиграть, пока едешь в метро, автобусе и т.д. Такие игры в простонародье называют «Убивалка времени». </w:t>
      </w:r>
    </w:p>
    <w:p w14:paraId="7B418CD5" w14:textId="24A6C84E" w:rsidR="00E50EF1" w:rsidRDefault="00E50EF1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Основной целью игры </w:t>
      </w:r>
      <w:r w:rsidR="00053C85">
        <w:rPr>
          <w:rFonts w:ascii="Times New Roman" w:hAnsi="Times New Roman" w:cs="Times New Roman"/>
          <w:sz w:val="28"/>
          <w:szCs w:val="28"/>
          <w:lang w:val="en-US"/>
        </w:rPr>
        <w:t>Funny Boxes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16F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053C85">
        <w:rPr>
          <w:rFonts w:ascii="Times New Roman" w:hAnsi="Times New Roman" w:cs="Times New Roman"/>
          <w:sz w:val="28"/>
          <w:szCs w:val="28"/>
        </w:rPr>
        <w:t>занять игрока на некоторое время, когда у него есть свободное время, а его хочется скоротать</w:t>
      </w:r>
      <w:r w:rsidR="00814711">
        <w:rPr>
          <w:rFonts w:ascii="Times New Roman" w:hAnsi="Times New Roman" w:cs="Times New Roman"/>
          <w:sz w:val="28"/>
          <w:szCs w:val="28"/>
        </w:rPr>
        <w:t>, развитие реакции игрока</w:t>
      </w:r>
      <w:r w:rsidRPr="0041416F">
        <w:rPr>
          <w:rFonts w:ascii="Times New Roman" w:hAnsi="Times New Roman" w:cs="Times New Roman"/>
          <w:sz w:val="28"/>
          <w:szCs w:val="28"/>
        </w:rPr>
        <w:t>.</w:t>
      </w:r>
      <w:r w:rsidR="00053C85">
        <w:rPr>
          <w:rFonts w:ascii="Times New Roman" w:hAnsi="Times New Roman" w:cs="Times New Roman"/>
          <w:sz w:val="28"/>
          <w:szCs w:val="28"/>
        </w:rPr>
        <w:t xml:space="preserve"> Так же преподнести что-то новое в подобных играх игроку, такое, как удержание ящиков на платформе, при этом уворачиваясь от множества посторонних объектов</w:t>
      </w:r>
      <w:r w:rsidR="00814711">
        <w:rPr>
          <w:rFonts w:ascii="Times New Roman" w:hAnsi="Times New Roman" w:cs="Times New Roman"/>
          <w:sz w:val="28"/>
          <w:szCs w:val="28"/>
        </w:rPr>
        <w:t xml:space="preserve"> (будет непросто набрать высокий результат)</w:t>
      </w:r>
      <w:r w:rsidR="00053C85">
        <w:rPr>
          <w:rFonts w:ascii="Times New Roman" w:hAnsi="Times New Roman" w:cs="Times New Roman"/>
          <w:sz w:val="28"/>
          <w:szCs w:val="28"/>
        </w:rPr>
        <w:t>.</w:t>
      </w:r>
      <w:r w:rsidR="00936F60" w:rsidRPr="00414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02EC6" w14:textId="77777777" w:rsidR="00814711" w:rsidRPr="0041416F" w:rsidRDefault="00814711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00A48" w14:textId="5B0AE765" w:rsidR="004A50D0" w:rsidRPr="0041416F" w:rsidRDefault="00677845" w:rsidP="00677845">
      <w:pPr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br w:type="page"/>
      </w:r>
    </w:p>
    <w:p w14:paraId="1EBD3259" w14:textId="0B2B49CF" w:rsidR="003D008C" w:rsidRDefault="00827D04" w:rsidP="005972CB">
      <w:pPr>
        <w:pStyle w:val="a4"/>
        <w:numPr>
          <w:ilvl w:val="0"/>
          <w:numId w:val="3"/>
        </w:numPr>
        <w:spacing w:after="144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499674509"/>
      <w:r w:rsidRPr="0041416F">
        <w:rPr>
          <w:rFonts w:ascii="Times New Roman" w:hAnsi="Times New Roman" w:cs="Times New Roman"/>
          <w:sz w:val="28"/>
          <w:szCs w:val="28"/>
        </w:rPr>
        <w:lastRenderedPageBreak/>
        <w:t>Общий раздел</w:t>
      </w:r>
      <w:bookmarkEnd w:id="1"/>
    </w:p>
    <w:p w14:paraId="53D97186" w14:textId="77777777" w:rsidR="005722DB" w:rsidRPr="005722DB" w:rsidRDefault="005722DB" w:rsidP="005722DB">
      <w:pPr>
        <w:pStyle w:val="a4"/>
        <w:spacing w:after="1440" w:line="360" w:lineRule="auto"/>
        <w:ind w:left="709"/>
        <w:outlineLvl w:val="0"/>
        <w:rPr>
          <w:rFonts w:ascii="Times New Roman" w:hAnsi="Times New Roman" w:cs="Times New Roman"/>
          <w:sz w:val="16"/>
          <w:szCs w:val="16"/>
        </w:rPr>
      </w:pPr>
    </w:p>
    <w:p w14:paraId="1F1B006A" w14:textId="0D5BC47E" w:rsidR="00DB18A6" w:rsidRPr="00E10136" w:rsidRDefault="00DB18A6" w:rsidP="00E10136">
      <w:pPr>
        <w:pStyle w:val="a4"/>
        <w:numPr>
          <w:ilvl w:val="1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99674510"/>
      <w:r w:rsidRPr="0041416F">
        <w:rPr>
          <w:rFonts w:ascii="Times New Roman" w:hAnsi="Times New Roman" w:cs="Times New Roman"/>
          <w:sz w:val="28"/>
          <w:szCs w:val="28"/>
        </w:rPr>
        <w:t>Системные требования</w:t>
      </w:r>
      <w:bookmarkEnd w:id="2"/>
    </w:p>
    <w:p w14:paraId="7E8CB5BD" w14:textId="322E8874" w:rsidR="00DB0544" w:rsidRPr="005A28F7" w:rsidRDefault="00AB21B9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Система: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14:paraId="5BB1DF1D" w14:textId="5F50CA38" w:rsidR="00AB21B9" w:rsidRPr="0041416F" w:rsidRDefault="005A28F7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Процессор: 2.0</w:t>
      </w:r>
      <w:r w:rsidR="00AB21B9"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AB21B9" w:rsidRPr="0041416F">
        <w:rPr>
          <w:rFonts w:ascii="Times New Roman" w:hAnsi="Times New Roman" w:cs="Times New Roman"/>
          <w:sz w:val="28"/>
          <w:szCs w:val="28"/>
          <w:lang w:val="en-US"/>
        </w:rPr>
        <w:t>GHz</w:t>
      </w:r>
    </w:p>
    <w:p w14:paraId="548D5D85" w14:textId="613A3C42" w:rsidR="00AB21B9" w:rsidRPr="0041416F" w:rsidRDefault="00AB21B9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>Оперативная память</w:t>
      </w:r>
      <w:r w:rsidR="000527FE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65900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Минимум </w:t>
      </w:r>
      <w:r w:rsidR="005A28F7">
        <w:rPr>
          <w:rFonts w:ascii="Times New Roman" w:hAnsi="Times New Roman" w:cs="Times New Roman"/>
          <w:sz w:val="28"/>
          <w:szCs w:val="28"/>
        </w:rPr>
        <w:t>1</w:t>
      </w:r>
      <w:r w:rsidR="00765900" w:rsidRPr="0041416F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2C1A0DB5" w14:textId="7FDC028F" w:rsidR="00DB0544" w:rsidRPr="00E10136" w:rsidRDefault="00B07779" w:rsidP="00E101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="00111AAB" w:rsidRPr="0041416F">
        <w:rPr>
          <w:rFonts w:ascii="Times New Roman" w:hAnsi="Times New Roman" w:cs="Times New Roman"/>
          <w:sz w:val="28"/>
          <w:szCs w:val="28"/>
        </w:rPr>
        <w:t>Nvidia</w:t>
      </w:r>
      <w:r w:rsidR="005A28F7">
        <w:rPr>
          <w:rFonts w:ascii="Times New Roman" w:hAnsi="Times New Roman" w:cs="Times New Roman"/>
          <w:sz w:val="28"/>
          <w:szCs w:val="28"/>
          <w:lang w:val="en-US"/>
        </w:rPr>
        <w:t>, Intel iris Graphics</w:t>
      </w:r>
    </w:p>
    <w:p w14:paraId="7AD0BD8C" w14:textId="24363005" w:rsidR="005A6D88" w:rsidRPr="0099288B" w:rsidRDefault="00DB18A6" w:rsidP="0099288B">
      <w:pPr>
        <w:pStyle w:val="a4"/>
        <w:numPr>
          <w:ilvl w:val="1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499674511"/>
      <w:r w:rsidRPr="0041416F">
        <w:rPr>
          <w:rFonts w:ascii="Times New Roman" w:hAnsi="Times New Roman" w:cs="Times New Roman"/>
          <w:sz w:val="28"/>
          <w:szCs w:val="28"/>
        </w:rPr>
        <w:t>Характеристика системы программирования</w:t>
      </w:r>
      <w:bookmarkEnd w:id="3"/>
    </w:p>
    <w:p w14:paraId="432BCED0" w14:textId="0334059E" w:rsidR="00111AAB" w:rsidRPr="005A28F7" w:rsidRDefault="00111AAB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>В целях разработки кроссплатформенного приложения, был выбран язык</w:t>
      </w:r>
      <w:r w:rsidR="00D07DBC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1322" w:rsidRPr="0041416F"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C#.</w:t>
      </w:r>
    </w:p>
    <w:p w14:paraId="6D7B552A" w14:textId="197C8BBF" w:rsidR="005D4FC8" w:rsidRPr="0041416F" w:rsidRDefault="005D4FC8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С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2017 </w:t>
      </w:r>
      <w:r w:rsidRPr="0041416F">
        <w:rPr>
          <w:rFonts w:ascii="Times New Roman" w:hAnsi="Times New Roman" w:cs="Times New Roman"/>
          <w:sz w:val="28"/>
          <w:szCs w:val="28"/>
        </w:rPr>
        <w:t xml:space="preserve">года, после того, как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Microsoft </w:t>
      </w:r>
      <w:r w:rsidRPr="0041416F">
        <w:rPr>
          <w:rFonts w:ascii="Times New Roman" w:hAnsi="Times New Roman" w:cs="Times New Roman"/>
          <w:sz w:val="28"/>
          <w:szCs w:val="28"/>
        </w:rPr>
        <w:t xml:space="preserve">разработали платформу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Xamarin, C# </w:t>
      </w:r>
      <w:r w:rsidRPr="0041416F">
        <w:rPr>
          <w:rFonts w:ascii="Times New Roman" w:hAnsi="Times New Roman" w:cs="Times New Roman"/>
          <w:sz w:val="28"/>
          <w:szCs w:val="28"/>
        </w:rPr>
        <w:t xml:space="preserve">можно считать кроссплатформенным языком, однако </w:t>
      </w:r>
      <w:r w:rsidR="00A233FB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Xamarin </w:t>
      </w:r>
      <w:r w:rsidR="00A233FB" w:rsidRPr="0041416F">
        <w:rPr>
          <w:rFonts w:ascii="Times New Roman" w:hAnsi="Times New Roman" w:cs="Times New Roman"/>
          <w:sz w:val="28"/>
          <w:szCs w:val="28"/>
        </w:rPr>
        <w:t xml:space="preserve">не предусматривает создание нативного интерфейса, ввиду чего необходимы дополнительные языки программирования. Само же портирование с </w:t>
      </w:r>
      <w:r w:rsidR="00A233FB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Xamarin </w:t>
      </w:r>
      <w:r w:rsidR="00A233FB" w:rsidRPr="0041416F">
        <w:rPr>
          <w:rFonts w:ascii="Times New Roman" w:hAnsi="Times New Roman" w:cs="Times New Roman"/>
          <w:sz w:val="28"/>
          <w:szCs w:val="28"/>
        </w:rPr>
        <w:t xml:space="preserve">на, например, </w:t>
      </w:r>
      <w:r w:rsidR="00A233FB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macOS </w:t>
      </w:r>
      <w:r w:rsidR="00A233FB" w:rsidRPr="0041416F">
        <w:rPr>
          <w:rFonts w:ascii="Times New Roman" w:hAnsi="Times New Roman" w:cs="Times New Roman"/>
          <w:sz w:val="28"/>
          <w:szCs w:val="28"/>
        </w:rPr>
        <w:t xml:space="preserve">происходит за счет конвертирования </w:t>
      </w:r>
      <w:r w:rsidR="00A233FB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A233FB" w:rsidRPr="0041416F">
        <w:rPr>
          <w:rFonts w:ascii="Times New Roman" w:hAnsi="Times New Roman" w:cs="Times New Roman"/>
          <w:sz w:val="28"/>
          <w:szCs w:val="28"/>
        </w:rPr>
        <w:t xml:space="preserve">кода в </w:t>
      </w:r>
      <w:r w:rsidR="00A233FB" w:rsidRPr="0041416F">
        <w:rPr>
          <w:rFonts w:ascii="Times New Roman" w:hAnsi="Times New Roman" w:cs="Times New Roman"/>
          <w:sz w:val="28"/>
          <w:szCs w:val="28"/>
          <w:lang w:val="en-US"/>
        </w:rPr>
        <w:t>Objective-C.</w:t>
      </w:r>
    </w:p>
    <w:p w14:paraId="4DDD004A" w14:textId="0265249E" w:rsidR="0099288B" w:rsidRPr="00802DE5" w:rsidRDefault="0099288B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реализации</w:t>
      </w:r>
      <w:r w:rsidR="00896597">
        <w:rPr>
          <w:rFonts w:ascii="Times New Roman" w:hAnsi="Times New Roman" w:cs="Times New Roman"/>
          <w:sz w:val="28"/>
          <w:szCs w:val="28"/>
        </w:rPr>
        <w:t xml:space="preserve"> </w:t>
      </w:r>
      <w:r w:rsidR="005A28F7">
        <w:rPr>
          <w:rFonts w:ascii="Times New Roman" w:hAnsi="Times New Roman" w:cs="Times New Roman"/>
          <w:sz w:val="28"/>
          <w:szCs w:val="28"/>
        </w:rPr>
        <w:t>игры(графика, физика)</w:t>
      </w:r>
      <w:r>
        <w:rPr>
          <w:rFonts w:ascii="Times New Roman" w:hAnsi="Times New Roman" w:cs="Times New Roman"/>
          <w:sz w:val="28"/>
          <w:szCs w:val="28"/>
        </w:rPr>
        <w:t xml:space="preserve"> в целом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Apple SpriteKit. </w:t>
      </w:r>
      <w:r>
        <w:rPr>
          <w:rFonts w:ascii="Times New Roman" w:hAnsi="Times New Roman" w:cs="Times New Roman"/>
          <w:sz w:val="28"/>
          <w:szCs w:val="28"/>
        </w:rPr>
        <w:t>Ее приемущества перед другими подобными библиотеки в том, что она намного быстрее и оптимизированней.</w:t>
      </w:r>
      <w:r w:rsidR="00802D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A7882" w14:textId="77777777" w:rsidR="00DB18A6" w:rsidRPr="0041416F" w:rsidRDefault="00DB18A6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6EDD9" w14:textId="77777777" w:rsidR="006F6E5A" w:rsidRPr="0041416F" w:rsidRDefault="006F6E5A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1416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E36FE5A" w14:textId="0AB99DB8" w:rsidR="003469B5" w:rsidRPr="0041416F" w:rsidRDefault="00827D04" w:rsidP="006D0696">
      <w:pPr>
        <w:pStyle w:val="1"/>
        <w:numPr>
          <w:ilvl w:val="0"/>
          <w:numId w:val="3"/>
        </w:numPr>
        <w:spacing w:before="0" w:line="360" w:lineRule="auto"/>
        <w:jc w:val="center"/>
      </w:pPr>
      <w:bookmarkStart w:id="4" w:name="_Toc499674512"/>
      <w:r>
        <w:lastRenderedPageBreak/>
        <w:t>Технологический раздел</w:t>
      </w:r>
      <w:bookmarkEnd w:id="4"/>
    </w:p>
    <w:p w14:paraId="45D7F396" w14:textId="5ED840F6" w:rsidR="003469B5" w:rsidRPr="00495711" w:rsidRDefault="00FE0AC3" w:rsidP="005722DB">
      <w:pPr>
        <w:pStyle w:val="1"/>
        <w:numPr>
          <w:ilvl w:val="1"/>
          <w:numId w:val="3"/>
        </w:numPr>
        <w:spacing w:before="0" w:line="360" w:lineRule="auto"/>
        <w:ind w:left="0" w:firstLine="709"/>
        <w:rPr>
          <w:lang w:val="en-US"/>
        </w:rPr>
      </w:pPr>
      <w:bookmarkStart w:id="5" w:name="_Toc499674513"/>
      <w:r w:rsidRPr="0041416F">
        <w:t>Предпроектное исследование предметной области</w:t>
      </w:r>
      <w:bookmarkEnd w:id="5"/>
    </w:p>
    <w:p w14:paraId="51CD5183" w14:textId="0A69E3DB" w:rsidR="00D54B13" w:rsidRPr="0041416F" w:rsidRDefault="0060346E" w:rsidP="005722D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игре присутствуют платформа и объекты взаимодействия</w:t>
      </w:r>
      <w:r w:rsidR="00D54B13"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52241AA" w14:textId="760C548A" w:rsidR="00D54B13" w:rsidRPr="0041416F" w:rsidRDefault="0060346E" w:rsidP="005722D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Объекты взаимодействия: Ящики, бомбы.</w:t>
      </w:r>
    </w:p>
    <w:p w14:paraId="736492E3" w14:textId="46D6F3AF" w:rsidR="00D54B13" w:rsidRPr="0041416F" w:rsidRDefault="00D54B13" w:rsidP="00E1013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Игровое пространство </w:t>
      </w:r>
      <w:r w:rsidR="0060346E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0346E">
        <w:rPr>
          <w:rFonts w:ascii="Times New Roman" w:hAnsi="Times New Roman" w:cs="Times New Roman"/>
          <w:color w:val="000000"/>
          <w:sz w:val="28"/>
          <w:szCs w:val="28"/>
        </w:rPr>
        <w:t>сцена игры с задним фоном, на которой расположена платформа (основной объект в игре), которой нужно управлять и падающие объекты, которые нужно ловить или пропускать.</w:t>
      </w:r>
    </w:p>
    <w:p w14:paraId="3E8D9CB1" w14:textId="5413C43D" w:rsidR="00D54B13" w:rsidRDefault="0060346E" w:rsidP="00E1013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Платформа – главный объект игры, платформой нужно ловить ящики.</w:t>
      </w:r>
    </w:p>
    <w:p w14:paraId="155C4748" w14:textId="25E07870" w:rsidR="0060346E" w:rsidRDefault="0060346E" w:rsidP="00E1013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Ящик – объект который нужно собирать.</w:t>
      </w:r>
    </w:p>
    <w:p w14:paraId="43260D7E" w14:textId="0AAF5AEE" w:rsidR="0060346E" w:rsidRDefault="0060346E" w:rsidP="00E1013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Фейк-ящик – ящик, который очень похож на настоящий, но при соприкосновении с оригинальным ящиком – исчезают оба объекта.</w:t>
      </w:r>
    </w:p>
    <w:p w14:paraId="20F5A45E" w14:textId="1FE7A2C1" w:rsidR="0060346E" w:rsidRDefault="0060346E" w:rsidP="00E1013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Бомба –</w:t>
      </w:r>
      <w:r w:rsidR="00053C85">
        <w:rPr>
          <w:rFonts w:ascii="Times New Roman" w:hAnsi="Times New Roman" w:cs="Times New Roman"/>
          <w:color w:val="000000"/>
          <w:sz w:val="28"/>
          <w:szCs w:val="28"/>
        </w:rPr>
        <w:t xml:space="preserve"> объ</w:t>
      </w:r>
      <w:r>
        <w:rPr>
          <w:rFonts w:ascii="Times New Roman" w:hAnsi="Times New Roman" w:cs="Times New Roman"/>
          <w:color w:val="000000"/>
          <w:sz w:val="28"/>
          <w:szCs w:val="28"/>
        </w:rPr>
        <w:t>ект который раскидывает ящики при соприкосновении с ними, так же есть шанс прибавить к таймеру время и играть дольше.</w:t>
      </w:r>
    </w:p>
    <w:p w14:paraId="56A40ED6" w14:textId="31ACC8A7" w:rsidR="006E0989" w:rsidRPr="00CA50AF" w:rsidRDefault="00D90506" w:rsidP="006E7ADF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416F">
        <w:rPr>
          <w:rFonts w:ascii="Times New Roman" w:hAnsi="Times New Roman" w:cs="Times New Roman"/>
          <w:color w:val="000000"/>
          <w:sz w:val="28"/>
          <w:szCs w:val="28"/>
        </w:rPr>
        <w:t>На стадии планирования, с</w:t>
      </w:r>
      <w:r w:rsidR="00D54B13"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истемы на которых </w:t>
      </w:r>
      <w:r w:rsidR="00074DCA" w:rsidRPr="0041416F">
        <w:rPr>
          <w:rFonts w:ascii="Times New Roman" w:hAnsi="Times New Roman" w:cs="Times New Roman"/>
          <w:color w:val="000000"/>
          <w:sz w:val="28"/>
          <w:szCs w:val="28"/>
        </w:rPr>
        <w:t>должна была</w:t>
      </w:r>
      <w:r w:rsidR="00D54B13"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 работать игра: macOS</w:t>
      </w:r>
      <w:r w:rsidR="00053C85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053C85">
        <w:rPr>
          <w:rFonts w:ascii="Times New Roman" w:hAnsi="Times New Roman" w:cs="Times New Roman"/>
          <w:color w:val="000000"/>
          <w:sz w:val="28"/>
          <w:szCs w:val="28"/>
          <w:lang w:val="en-US"/>
        </w:rPr>
        <w:t>iOS</w:t>
      </w:r>
      <w:r w:rsidR="00D54B13" w:rsidRPr="0041416F">
        <w:rPr>
          <w:rFonts w:ascii="Times New Roman" w:hAnsi="Times New Roman" w:cs="Times New Roman"/>
          <w:color w:val="000000"/>
          <w:sz w:val="28"/>
          <w:szCs w:val="28"/>
        </w:rPr>
        <w:t>. Такое решение было принято ввиду условий, которые Apple предоставляет своим разработчикам, а именно: узкопрофильные библиотеки и широкие возможнос</w:t>
      </w:r>
      <w:r w:rsidR="00CA50AF">
        <w:rPr>
          <w:rFonts w:ascii="Times New Roman" w:hAnsi="Times New Roman" w:cs="Times New Roman"/>
          <w:color w:val="000000"/>
          <w:sz w:val="28"/>
          <w:szCs w:val="28"/>
        </w:rPr>
        <w:t>ти для проведения тестирования.</w:t>
      </w:r>
    </w:p>
    <w:p w14:paraId="4BC3FC0D" w14:textId="342458CB" w:rsidR="00D54B13" w:rsidRPr="0041416F" w:rsidRDefault="00D54B13" w:rsidP="00790ED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416F">
        <w:rPr>
          <w:rFonts w:ascii="Times New Roman" w:hAnsi="Times New Roman" w:cs="Times New Roman"/>
          <w:color w:val="000000"/>
          <w:sz w:val="28"/>
          <w:szCs w:val="28"/>
        </w:rPr>
        <w:t xml:space="preserve">Игра содержит базу данных, </w:t>
      </w:r>
      <w:r w:rsidR="00F0503A">
        <w:rPr>
          <w:rFonts w:ascii="Times New Roman" w:hAnsi="Times New Roman" w:cs="Times New Roman"/>
          <w:color w:val="000000"/>
          <w:sz w:val="28"/>
          <w:szCs w:val="28"/>
        </w:rPr>
        <w:t>состоящую</w:t>
      </w:r>
      <w:r w:rsidR="0060346E">
        <w:rPr>
          <w:rFonts w:ascii="Times New Roman" w:hAnsi="Times New Roman" w:cs="Times New Roman"/>
          <w:color w:val="000000"/>
          <w:sz w:val="28"/>
          <w:szCs w:val="28"/>
        </w:rPr>
        <w:t xml:space="preserve"> из рекордов разных пользователей</w:t>
      </w:r>
      <w:r w:rsidRPr="0041416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1CF6BD1" w14:textId="6D55E2D5" w:rsidR="0060346E" w:rsidRDefault="0060346E" w:rsidP="0060346E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53C85">
        <w:rPr>
          <w:rFonts w:ascii="Times New Roman" w:hAnsi="Times New Roman" w:cs="Times New Roman"/>
          <w:color w:val="000000"/>
          <w:sz w:val="28"/>
          <w:szCs w:val="28"/>
        </w:rPr>
        <w:t xml:space="preserve">а сегодняшний день игрокам нужна игра, называемая в простонародье </w:t>
      </w:r>
      <w:r>
        <w:rPr>
          <w:rFonts w:ascii="Times New Roman" w:hAnsi="Times New Roman" w:cs="Times New Roman"/>
          <w:color w:val="000000"/>
          <w:sz w:val="28"/>
          <w:szCs w:val="28"/>
        </w:rPr>
        <w:t>«убивалка времени», часто кому нужно чем-нибудь заняться, чтобы «убить» время, пока есть пустое окно между дел, для того и создаются подобные игры.</w:t>
      </w:r>
    </w:p>
    <w:p w14:paraId="5BC6CE1D" w14:textId="0A694721" w:rsidR="005A6D88" w:rsidRPr="00BC0396" w:rsidRDefault="0060346E" w:rsidP="005722D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Смысл игры – собрать как можно больше ящиков и удержать их, уворачиваясь от бомб и фейк-ящиков за отведенное время.</w:t>
      </w:r>
    </w:p>
    <w:p w14:paraId="536D7BC4" w14:textId="4AA911D0" w:rsidR="004A53E0" w:rsidRPr="00BC0396" w:rsidRDefault="004A53E0" w:rsidP="005722DB">
      <w:pPr>
        <w:pStyle w:val="1"/>
        <w:numPr>
          <w:ilvl w:val="1"/>
          <w:numId w:val="3"/>
        </w:numPr>
        <w:spacing w:before="0" w:line="360" w:lineRule="auto"/>
        <w:ind w:left="0" w:firstLine="709"/>
      </w:pPr>
      <w:bookmarkStart w:id="6" w:name="_Toc499674514"/>
      <w:r w:rsidRPr="0041416F">
        <w:t>Анализ требований и определение спецификаций программного обесп</w:t>
      </w:r>
      <w:r w:rsidR="0065346B" w:rsidRPr="0041416F">
        <w:t>ечения</w:t>
      </w:r>
      <w:bookmarkEnd w:id="6"/>
    </w:p>
    <w:p w14:paraId="57FE9B66" w14:textId="59396000" w:rsidR="004A53E0" w:rsidRPr="00BC0396" w:rsidRDefault="004A53E0" w:rsidP="005722DB">
      <w:pPr>
        <w:pStyle w:val="1"/>
        <w:numPr>
          <w:ilvl w:val="2"/>
          <w:numId w:val="3"/>
        </w:numPr>
        <w:spacing w:before="0" w:line="360" w:lineRule="auto"/>
        <w:ind w:left="0" w:firstLine="709"/>
      </w:pPr>
      <w:bookmarkStart w:id="7" w:name="_Toc497912727"/>
      <w:bookmarkStart w:id="8" w:name="_Toc499303087"/>
      <w:bookmarkStart w:id="9" w:name="_Toc499674515"/>
      <w:r w:rsidRPr="0041416F">
        <w:t>Диаграмма вариантов использования</w:t>
      </w:r>
      <w:bookmarkEnd w:id="7"/>
      <w:bookmarkEnd w:id="8"/>
      <w:bookmarkEnd w:id="9"/>
    </w:p>
    <w:p w14:paraId="4F924372" w14:textId="4B16B8F2" w:rsidR="004374F7" w:rsidRPr="0041416F" w:rsidRDefault="004A53E0" w:rsidP="00C12EE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416F">
        <w:rPr>
          <w:rFonts w:ascii="Times New Roman" w:hAnsi="Times New Roman" w:cs="Times New Roman"/>
          <w:sz w:val="28"/>
          <w:szCs w:val="28"/>
        </w:rPr>
        <w:t>Диаграмма вариантов использ</w:t>
      </w:r>
      <w:r w:rsidR="006D709B" w:rsidRPr="0041416F">
        <w:rPr>
          <w:rFonts w:ascii="Times New Roman" w:hAnsi="Times New Roman" w:cs="Times New Roman"/>
          <w:sz w:val="28"/>
          <w:szCs w:val="28"/>
        </w:rPr>
        <w:t>ования представлена на рисунке 3</w:t>
      </w:r>
      <w:r w:rsidRPr="0041416F">
        <w:rPr>
          <w:rFonts w:ascii="Times New Roman" w:hAnsi="Times New Roman" w:cs="Times New Roman"/>
          <w:sz w:val="28"/>
          <w:szCs w:val="28"/>
        </w:rPr>
        <w:t>, и состоит из действий, совершаемых пользователем в программе.</w:t>
      </w:r>
      <w:r w:rsidR="004374F7" w:rsidRPr="004141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0CBBD961" w14:textId="3751E3FC" w:rsidR="00286AEA" w:rsidRPr="0041416F" w:rsidRDefault="00286AEA" w:rsidP="00C12EE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41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После запуска программы пользователь может выбрать одно из следующих действий:</w:t>
      </w:r>
    </w:p>
    <w:p w14:paraId="13AC2CFE" w14:textId="50FCD801" w:rsidR="00286AEA" w:rsidRPr="00053C85" w:rsidRDefault="00286AEA" w:rsidP="00C12EE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1416F">
        <w:rPr>
          <w:rFonts w:ascii="Times New Roman" w:hAnsi="Times New Roman" w:cs="Times New Roman"/>
          <w:noProof/>
          <w:sz w:val="28"/>
          <w:szCs w:val="28"/>
          <w:lang w:eastAsia="ru-RU"/>
        </w:rPr>
        <w:t>Начать игру.</w:t>
      </w:r>
    </w:p>
    <w:p w14:paraId="552B4459" w14:textId="77E9E91D" w:rsidR="00053C85" w:rsidRPr="00A40158" w:rsidRDefault="00053C85" w:rsidP="00C12EE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Выйти из игры</w:t>
      </w:r>
    </w:p>
    <w:p w14:paraId="094FFF21" w14:textId="5CFB5C9E" w:rsidR="00A40158" w:rsidRPr="0041416F" w:rsidRDefault="00A40158" w:rsidP="00C12EE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Рекорды</w:t>
      </w:r>
    </w:p>
    <w:p w14:paraId="4E089494" w14:textId="03DA7830" w:rsidR="004374F7" w:rsidRDefault="00286AEA" w:rsidP="005722DB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141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выборе действия «начать игру» </w:t>
      </w:r>
      <w:r w:rsidR="00053C85">
        <w:rPr>
          <w:rFonts w:ascii="Times New Roman" w:hAnsi="Times New Roman" w:cs="Times New Roman"/>
          <w:noProof/>
          <w:sz w:val="28"/>
          <w:szCs w:val="28"/>
          <w:lang w:eastAsia="ru-RU"/>
        </w:rPr>
        <w:t>запустится процесс игры</w:t>
      </w:r>
      <w:r w:rsidRPr="0041416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20E4C14" w14:textId="77777777" w:rsidR="00A40158" w:rsidRPr="0041416F" w:rsidRDefault="00A40158" w:rsidP="005722DB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BA7DE77" w14:textId="598974BB" w:rsidR="00A40158" w:rsidRPr="00A437C0" w:rsidRDefault="00A40158" w:rsidP="00A40158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55C12EA" wp14:editId="40FFE12F">
            <wp:extent cx="4918075" cy="3563078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03" cy="356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3372" w14:textId="09330694" w:rsidR="00F0503A" w:rsidRDefault="004374F7" w:rsidP="00F0503A">
      <w:pPr>
        <w:pStyle w:val="a3"/>
        <w:spacing w:afterLines="100" w:after="24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84797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800B85"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</w:t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Диаграмма использования</w:t>
      </w:r>
    </w:p>
    <w:p w14:paraId="3F24FE0D" w14:textId="0110416F" w:rsidR="007E7B3A" w:rsidRPr="00F0503A" w:rsidRDefault="00F0503A" w:rsidP="00F0503A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0E58EB16" w14:textId="40976DA1" w:rsidR="00134651" w:rsidRPr="00280172" w:rsidRDefault="00134651" w:rsidP="00280172">
      <w:pPr>
        <w:pStyle w:val="1"/>
        <w:numPr>
          <w:ilvl w:val="2"/>
          <w:numId w:val="3"/>
        </w:numPr>
        <w:spacing w:line="360" w:lineRule="auto"/>
        <w:ind w:left="0" w:firstLine="709"/>
      </w:pPr>
      <w:bookmarkStart w:id="10" w:name="_Toc497912729"/>
      <w:bookmarkStart w:id="11" w:name="_Toc499303089"/>
      <w:bookmarkStart w:id="12" w:name="_Toc499674516"/>
      <w:r w:rsidRPr="0041416F">
        <w:lastRenderedPageBreak/>
        <w:t>Функциональная диаграмма</w:t>
      </w:r>
      <w:bookmarkEnd w:id="10"/>
      <w:bookmarkEnd w:id="11"/>
      <w:bookmarkEnd w:id="12"/>
    </w:p>
    <w:p w14:paraId="0DC776E4" w14:textId="203967B4" w:rsidR="00134651" w:rsidRPr="0041416F" w:rsidRDefault="007A17C7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>Функциональная диаграмма отображает основные взаимосвязи.</w:t>
      </w:r>
    </w:p>
    <w:p w14:paraId="56F215C1" w14:textId="77777777" w:rsidR="007A17C7" w:rsidRPr="0041416F" w:rsidRDefault="007A17C7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C3D359" w14:textId="4E197F4C" w:rsidR="00D10265" w:rsidRPr="0041416F" w:rsidRDefault="00A40158" w:rsidP="00E142ED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0D04A71D" wp14:editId="14A04DC6">
            <wp:extent cx="4689475" cy="4424643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15" cy="44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FBCE" w14:textId="77777777" w:rsidR="005C3305" w:rsidRPr="0041416F" w:rsidRDefault="005C3305" w:rsidP="00C12EE7">
      <w:pPr>
        <w:keepNext/>
        <w:spacing w:line="360" w:lineRule="auto"/>
        <w:ind w:firstLine="709"/>
        <w:jc w:val="center"/>
      </w:pPr>
    </w:p>
    <w:p w14:paraId="50F58306" w14:textId="6142C904" w:rsidR="005C3305" w:rsidRPr="00280172" w:rsidRDefault="00D10265" w:rsidP="00280172">
      <w:pPr>
        <w:pStyle w:val="a3"/>
        <w:spacing w:afterLines="100" w:after="240" w:line="360" w:lineRule="auto"/>
        <w:ind w:firstLine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</w:t>
      </w:r>
      <w:r w:rsidR="00653E4C"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Контекстная ф</w:t>
      </w:r>
      <w:r w:rsidRPr="004141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ункциональная диаграмма</w:t>
      </w:r>
    </w:p>
    <w:p w14:paraId="1D030B55" w14:textId="7FABA8B9" w:rsidR="00A40158" w:rsidRDefault="00653E4C" w:rsidP="00572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Из контекстной функциональной диаграммы можно заметить, что приложение использует набор файлов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.sks, </w:t>
      </w:r>
      <w:r w:rsidRPr="0041416F">
        <w:rPr>
          <w:rFonts w:ascii="Times New Roman" w:hAnsi="Times New Roman" w:cs="Times New Roman"/>
          <w:sz w:val="28"/>
          <w:szCs w:val="28"/>
        </w:rPr>
        <w:t>которые содержат правила отображения интерфейса.</w:t>
      </w:r>
    </w:p>
    <w:p w14:paraId="2079E750" w14:textId="53C55B22" w:rsidR="00F04217" w:rsidRDefault="00A40158" w:rsidP="00A401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572FF7" w14:textId="0F378266" w:rsidR="00A40158" w:rsidRDefault="00A40158" w:rsidP="00A40158">
      <w:pPr>
        <w:pStyle w:val="a4"/>
        <w:numPr>
          <w:ilvl w:val="2"/>
          <w:numId w:val="3"/>
        </w:numPr>
        <w:spacing w:before="240" w:line="360" w:lineRule="auto"/>
        <w:ind w:left="140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99674517"/>
      <w:r w:rsidRPr="00A40158">
        <w:rPr>
          <w:rFonts w:ascii="Times New Roman" w:hAnsi="Times New Roman" w:cs="Times New Roman"/>
          <w:sz w:val="28"/>
          <w:szCs w:val="28"/>
        </w:rPr>
        <w:lastRenderedPageBreak/>
        <w:t>Диаграмма потоков данных</w:t>
      </w:r>
      <w:bookmarkEnd w:id="13"/>
    </w:p>
    <w:p w14:paraId="1A9A1D28" w14:textId="513B7B2D" w:rsidR="00A40158" w:rsidRDefault="00A40158" w:rsidP="00A401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323184" wp14:editId="419B4477">
            <wp:extent cx="4769859" cy="2412841"/>
            <wp:effectExtent l="0" t="0" r="5715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27" cy="24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D72C" w14:textId="149EDBDB" w:rsidR="00A40158" w:rsidRPr="00A40158" w:rsidRDefault="00B95F91" w:rsidP="00A401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40158">
        <w:rPr>
          <w:rFonts w:ascii="Times New Roman" w:hAnsi="Times New Roman" w:cs="Times New Roman"/>
          <w:sz w:val="28"/>
          <w:szCs w:val="28"/>
        </w:rPr>
        <w:t xml:space="preserve"> – Диаграмма потоков данных</w:t>
      </w:r>
    </w:p>
    <w:p w14:paraId="793E0B6D" w14:textId="674D305A" w:rsidR="00A91E6F" w:rsidRDefault="00F04217" w:rsidP="00A91E6F">
      <w:pPr>
        <w:pStyle w:val="1"/>
        <w:numPr>
          <w:ilvl w:val="1"/>
          <w:numId w:val="3"/>
        </w:numPr>
        <w:spacing w:line="360" w:lineRule="auto"/>
        <w:ind w:left="0" w:firstLine="709"/>
      </w:pPr>
      <w:bookmarkStart w:id="14" w:name="_Toc499674518"/>
      <w:r w:rsidRPr="0041416F">
        <w:t>Разработка пользовательских интерфейсов программного обеспечения</w:t>
      </w:r>
      <w:bookmarkEnd w:id="14"/>
    </w:p>
    <w:p w14:paraId="65368FBC" w14:textId="00B82E41" w:rsidR="00A91E6F" w:rsidRPr="0041416F" w:rsidRDefault="00A91E6F" w:rsidP="00A91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Игровой </w:t>
      </w:r>
      <w:r w:rsidR="00CA50AF">
        <w:rPr>
          <w:rFonts w:ascii="Times New Roman" w:hAnsi="Times New Roman" w:cs="Times New Roman"/>
          <w:sz w:val="28"/>
          <w:szCs w:val="28"/>
        </w:rPr>
        <w:t>процесс начинается с кнопки «Старт» находящейся в меню игры, где мы видим кнопки «старт» и «выход» над которыми логотип с названием игры</w:t>
      </w:r>
      <w:r w:rsidR="00D52A13">
        <w:rPr>
          <w:rFonts w:ascii="Times New Roman" w:hAnsi="Times New Roman" w:cs="Times New Roman"/>
          <w:sz w:val="28"/>
          <w:szCs w:val="28"/>
        </w:rPr>
        <w:t>, слева сверху Ваш логин и место в топе, ниже рекорд</w:t>
      </w:r>
      <w:r w:rsidR="00CA50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3513CF" w14:textId="77777777" w:rsidR="00A91E6F" w:rsidRPr="0041416F" w:rsidRDefault="00A91E6F" w:rsidP="00A91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5D75A" w14:textId="112D0B2F" w:rsidR="00A91E6F" w:rsidRPr="0041416F" w:rsidRDefault="00D115EE" w:rsidP="00A91E6F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2657B" wp14:editId="5916C47F">
            <wp:extent cx="4679913" cy="3269672"/>
            <wp:effectExtent l="0" t="0" r="0" b="6985"/>
            <wp:docPr id="14" name="Изображение 14" descr="../Desktop/Снимок%20экрана%202017-11-28%20в%2012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7-11-28%20в%2012.29.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36" cy="327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B936" w14:textId="1AFD8097" w:rsidR="00A91E6F" w:rsidRPr="005722DB" w:rsidRDefault="00A91E6F" w:rsidP="005722DB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4</w:t>
      </w:r>
      <w:r w:rsidRPr="0041416F">
        <w:rPr>
          <w:rFonts w:ascii="Times New Roman" w:hAnsi="Times New Roman" w:cs="Times New Roman"/>
          <w:sz w:val="28"/>
          <w:szCs w:val="28"/>
        </w:rPr>
        <w:t xml:space="preserve"> - Экран главного меню</w:t>
      </w:r>
    </w:p>
    <w:p w14:paraId="76E91C6A" w14:textId="25E2B787" w:rsidR="00A91E6F" w:rsidRDefault="005767DB" w:rsidP="00A91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Сам же игровой процесс начинает где мы видим задний фон, платформу в виде куска земли с травой. Далее видим таймер, количество очков. Потом начинают падать игровые объекты: Ящики, бомбы.</w:t>
      </w:r>
    </w:p>
    <w:p w14:paraId="05A77C1B" w14:textId="77777777" w:rsidR="005767DB" w:rsidRPr="0041416F" w:rsidRDefault="005767DB" w:rsidP="00A91E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F3F981" w14:textId="5CE64E61" w:rsidR="00A91E6F" w:rsidRPr="0041416F" w:rsidRDefault="00D52A13" w:rsidP="00053C8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30C7CB3" wp14:editId="7C3015E1">
            <wp:extent cx="4697955" cy="3282278"/>
            <wp:effectExtent l="0" t="0" r="1270" b="0"/>
            <wp:docPr id="15" name="Изображение 15" descr="../Desktop/Снимок%20экрана%202017-11-28%20в%2012.3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17-11-28%20в%2012.30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28" cy="32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B264" w14:textId="0E4F6E49" w:rsidR="00A91E6F" w:rsidRDefault="00A91E6F" w:rsidP="00053C85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5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D52A13">
        <w:rPr>
          <w:rFonts w:ascii="Times New Roman" w:hAnsi="Times New Roman" w:cs="Times New Roman"/>
          <w:sz w:val="28"/>
          <w:szCs w:val="28"/>
        </w:rPr>
        <w:t>–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D52A13">
        <w:rPr>
          <w:rFonts w:ascii="Times New Roman" w:hAnsi="Times New Roman" w:cs="Times New Roman"/>
          <w:sz w:val="28"/>
          <w:szCs w:val="28"/>
        </w:rPr>
        <w:t>Игровой процесс</w:t>
      </w:r>
    </w:p>
    <w:p w14:paraId="46169535" w14:textId="77777777" w:rsidR="005722DB" w:rsidRPr="005722DB" w:rsidRDefault="005722DB" w:rsidP="00053C85">
      <w:pPr>
        <w:spacing w:afterLines="100" w:after="240" w:line="360" w:lineRule="auto"/>
        <w:jc w:val="center"/>
        <w:rPr>
          <w:rFonts w:ascii="Times New Roman" w:hAnsi="Times New Roman" w:cs="Times New Roman"/>
          <w:sz w:val="13"/>
          <w:szCs w:val="13"/>
        </w:rPr>
      </w:pPr>
    </w:p>
    <w:p w14:paraId="5FFB2B40" w14:textId="61F1BDD7" w:rsidR="008340D1" w:rsidRPr="0041416F" w:rsidRDefault="00D52A13" w:rsidP="00053C8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F3263F" wp14:editId="24516636">
            <wp:extent cx="4696049" cy="3280946"/>
            <wp:effectExtent l="0" t="0" r="3175" b="0"/>
            <wp:docPr id="16" name="Изображение 16" descr="../Desktop/Снимок%20экрана%202017-11-28%20в%2013.2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Снимок%20экрана%202017-11-28%20в%2013.27.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22" cy="32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8985" w14:textId="6A1B1FF3" w:rsidR="006F6E5A" w:rsidRPr="00A40158" w:rsidRDefault="008340D1" w:rsidP="00A40158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6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D52A13">
        <w:rPr>
          <w:rFonts w:ascii="Times New Roman" w:hAnsi="Times New Roman" w:cs="Times New Roman"/>
          <w:sz w:val="28"/>
          <w:szCs w:val="28"/>
        </w:rPr>
        <w:t>–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D52A13">
        <w:rPr>
          <w:rFonts w:ascii="Times New Roman" w:hAnsi="Times New Roman" w:cs="Times New Roman"/>
          <w:sz w:val="28"/>
          <w:szCs w:val="28"/>
        </w:rPr>
        <w:t>Окно окончания игры</w:t>
      </w:r>
      <w:r w:rsidR="005C2CE2">
        <w:rPr>
          <w:rFonts w:ascii="Times New Roman" w:hAnsi="Times New Roman" w:cs="Times New Roman"/>
          <w:sz w:val="28"/>
          <w:szCs w:val="28"/>
        </w:rPr>
        <w:br w:type="page"/>
      </w:r>
    </w:p>
    <w:p w14:paraId="0F6AFECA" w14:textId="659350DD" w:rsidR="00F85259" w:rsidRPr="005722DB" w:rsidRDefault="005722DB" w:rsidP="005722DB">
      <w:pPr>
        <w:pStyle w:val="a4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499674519"/>
      <w:r w:rsidRPr="005722DB">
        <w:rPr>
          <w:rFonts w:ascii="Times New Roman" w:hAnsi="Times New Roman" w:cs="Times New Roman"/>
          <w:sz w:val="28"/>
          <w:szCs w:val="28"/>
        </w:rPr>
        <w:lastRenderedPageBreak/>
        <w:t>Руководство по использованию программы</w:t>
      </w:r>
      <w:bookmarkEnd w:id="15"/>
    </w:p>
    <w:p w14:paraId="21882E16" w14:textId="77777777" w:rsidR="003465A7" w:rsidRPr="003465A7" w:rsidRDefault="00EB228D" w:rsidP="00D55FAA">
      <w:pPr>
        <w:pStyle w:val="a4"/>
        <w:numPr>
          <w:ilvl w:val="1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499674520"/>
      <w:r w:rsidRPr="0041416F"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  <w:bookmarkEnd w:id="16"/>
    </w:p>
    <w:p w14:paraId="2064CD35" w14:textId="43C35435" w:rsidR="006C10D7" w:rsidRPr="000A799A" w:rsidRDefault="0069417B" w:rsidP="000A799A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7" w:name="_Toc499303095"/>
      <w:bookmarkStart w:id="18" w:name="_Toc499674521"/>
      <w:r w:rsidRPr="00D55FAA">
        <w:rPr>
          <w:rFonts w:ascii="Times New Roman" w:hAnsi="Times New Roman" w:cs="Times New Roman"/>
          <w:sz w:val="28"/>
          <w:szCs w:val="28"/>
          <w:lang w:val="en-US"/>
        </w:rPr>
        <w:t>Назначение и условия применения программы</w:t>
      </w:r>
      <w:bookmarkEnd w:id="17"/>
      <w:bookmarkEnd w:id="18"/>
    </w:p>
    <w:p w14:paraId="0F9F44D9" w14:textId="7DB61914" w:rsidR="0069417B" w:rsidRPr="0041416F" w:rsidRDefault="0069417B" w:rsidP="001A3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499303096"/>
      <w:r w:rsidRPr="0041416F">
        <w:rPr>
          <w:rFonts w:ascii="Times New Roman" w:hAnsi="Times New Roman" w:cs="Times New Roman"/>
          <w:sz w:val="28"/>
          <w:szCs w:val="28"/>
          <w:lang w:val="en-US"/>
        </w:rPr>
        <w:t>Программный продукт является</w:t>
      </w:r>
      <w:r w:rsidR="00D52A13">
        <w:rPr>
          <w:rFonts w:ascii="Times New Roman" w:hAnsi="Times New Roman" w:cs="Times New Roman"/>
          <w:sz w:val="28"/>
          <w:szCs w:val="28"/>
          <w:lang w:val="en-US"/>
        </w:rPr>
        <w:t xml:space="preserve"> аркадной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игрой </w:t>
      </w:r>
      <w:r w:rsidRPr="0041416F">
        <w:rPr>
          <w:rFonts w:ascii="Times New Roman" w:hAnsi="Times New Roman" w:cs="Times New Roman"/>
          <w:sz w:val="28"/>
          <w:szCs w:val="28"/>
        </w:rPr>
        <w:t>«</w:t>
      </w:r>
      <w:r w:rsidR="00D52A13">
        <w:rPr>
          <w:rFonts w:ascii="Times New Roman" w:hAnsi="Times New Roman" w:cs="Times New Roman"/>
          <w:sz w:val="28"/>
          <w:szCs w:val="28"/>
          <w:lang w:val="en-US"/>
        </w:rPr>
        <w:t>Funny Boxes</w:t>
      </w:r>
      <w:r w:rsidRPr="0041416F">
        <w:rPr>
          <w:rFonts w:ascii="Times New Roman" w:hAnsi="Times New Roman" w:cs="Times New Roman"/>
          <w:sz w:val="28"/>
          <w:szCs w:val="28"/>
        </w:rPr>
        <w:t>»,</w:t>
      </w:r>
      <w:r w:rsidR="00D52A13">
        <w:rPr>
          <w:rFonts w:ascii="Times New Roman" w:hAnsi="Times New Roman" w:cs="Times New Roman"/>
          <w:sz w:val="28"/>
          <w:szCs w:val="28"/>
        </w:rPr>
        <w:t xml:space="preserve"> развивающей реакцию</w:t>
      </w:r>
      <w:r w:rsidRPr="0041416F">
        <w:rPr>
          <w:rFonts w:ascii="Times New Roman" w:hAnsi="Times New Roman" w:cs="Times New Roman"/>
          <w:sz w:val="28"/>
          <w:szCs w:val="28"/>
        </w:rPr>
        <w:t>.</w:t>
      </w:r>
      <w:bookmarkEnd w:id="19"/>
    </w:p>
    <w:p w14:paraId="7D3E601F" w14:textId="12940FE8" w:rsidR="0069417B" w:rsidRPr="0041416F" w:rsidRDefault="0069417B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499303097"/>
      <w:r w:rsidRPr="0041416F">
        <w:rPr>
          <w:rFonts w:ascii="Times New Roman" w:hAnsi="Times New Roman" w:cs="Times New Roman"/>
          <w:sz w:val="28"/>
          <w:szCs w:val="28"/>
        </w:rPr>
        <w:t>Возможности игры:</w:t>
      </w:r>
      <w:bookmarkEnd w:id="20"/>
    </w:p>
    <w:p w14:paraId="17899337" w14:textId="2722E5CA" w:rsidR="0069417B" w:rsidRPr="0041416F" w:rsidRDefault="00D52A13" w:rsidP="001A3029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499303098"/>
      <w:r>
        <w:rPr>
          <w:rFonts w:ascii="Times New Roman" w:hAnsi="Times New Roman" w:cs="Times New Roman"/>
          <w:sz w:val="28"/>
          <w:szCs w:val="28"/>
        </w:rPr>
        <w:t>Система никнеймов</w:t>
      </w:r>
      <w:r w:rsidR="0069417B" w:rsidRPr="0041416F">
        <w:rPr>
          <w:rFonts w:ascii="Times New Roman" w:hAnsi="Times New Roman" w:cs="Times New Roman"/>
          <w:sz w:val="28"/>
          <w:szCs w:val="28"/>
          <w:lang w:val="en-US"/>
        </w:rPr>
        <w:t>;</w:t>
      </w:r>
      <w:bookmarkEnd w:id="21"/>
    </w:p>
    <w:p w14:paraId="5FC0F21B" w14:textId="7DB9DEA4" w:rsidR="0069417B" w:rsidRPr="0041416F" w:rsidRDefault="00D52A13" w:rsidP="001A3029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499303099"/>
      <w:r>
        <w:rPr>
          <w:rFonts w:ascii="Times New Roman" w:hAnsi="Times New Roman" w:cs="Times New Roman"/>
          <w:sz w:val="28"/>
          <w:szCs w:val="28"/>
        </w:rPr>
        <w:t>Возможность мериться рекордами с другими пользователями</w:t>
      </w:r>
      <w:r w:rsidR="0069417B" w:rsidRPr="0041416F">
        <w:rPr>
          <w:rFonts w:ascii="Times New Roman" w:hAnsi="Times New Roman" w:cs="Times New Roman"/>
          <w:sz w:val="28"/>
          <w:szCs w:val="28"/>
          <w:lang w:val="en-US"/>
        </w:rPr>
        <w:t>;</w:t>
      </w:r>
      <w:bookmarkEnd w:id="22"/>
    </w:p>
    <w:p w14:paraId="2E9E979D" w14:textId="77777777" w:rsidR="001A3029" w:rsidRDefault="0069417B" w:rsidP="001A3029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23" w:name="_Toc499303102"/>
      <w:bookmarkStart w:id="24" w:name="_Toc499674522"/>
      <w:r w:rsidRPr="0041416F">
        <w:rPr>
          <w:rFonts w:ascii="Times New Roman" w:hAnsi="Times New Roman" w:cs="Times New Roman"/>
          <w:sz w:val="28"/>
          <w:szCs w:val="28"/>
          <w:lang w:val="en-US"/>
        </w:rPr>
        <w:t>Структура программы</w:t>
      </w:r>
      <w:bookmarkStart w:id="25" w:name="_Toc499303103"/>
      <w:bookmarkEnd w:id="23"/>
      <w:bookmarkEnd w:id="24"/>
    </w:p>
    <w:p w14:paraId="66BB6561" w14:textId="152B3A14" w:rsidR="00F60F6C" w:rsidRPr="001A3029" w:rsidRDefault="00F60F6C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3029">
        <w:rPr>
          <w:rFonts w:ascii="Times New Roman" w:hAnsi="Times New Roman" w:cs="Times New Roman"/>
          <w:sz w:val="28"/>
          <w:szCs w:val="28"/>
        </w:rPr>
        <w:t>Программа состоит из двух основных компонентов: логика приложения и интерфейс</w:t>
      </w:r>
      <w:r w:rsidR="008F39B3" w:rsidRPr="001A3029">
        <w:rPr>
          <w:rFonts w:ascii="Times New Roman" w:hAnsi="Times New Roman" w:cs="Times New Roman"/>
          <w:sz w:val="28"/>
          <w:szCs w:val="28"/>
        </w:rPr>
        <w:t xml:space="preserve"> </w:t>
      </w:r>
      <w:r w:rsidR="0069369D" w:rsidRPr="001A3029">
        <w:rPr>
          <w:rFonts w:ascii="Times New Roman" w:hAnsi="Times New Roman" w:cs="Times New Roman"/>
          <w:sz w:val="28"/>
          <w:szCs w:val="28"/>
        </w:rPr>
        <w:t>взаимодействия</w:t>
      </w:r>
      <w:r w:rsidRPr="001A3029">
        <w:rPr>
          <w:rFonts w:ascii="Times New Roman" w:hAnsi="Times New Roman" w:cs="Times New Roman"/>
          <w:sz w:val="28"/>
          <w:szCs w:val="28"/>
        </w:rPr>
        <w:t>.</w:t>
      </w:r>
      <w:bookmarkEnd w:id="25"/>
    </w:p>
    <w:p w14:paraId="11176D73" w14:textId="6AE2F1F9" w:rsidR="008E19D7" w:rsidRPr="001A3029" w:rsidRDefault="008E19D7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499303104"/>
      <w:r w:rsidRPr="001A3029">
        <w:rPr>
          <w:rFonts w:ascii="Times New Roman" w:hAnsi="Times New Roman" w:cs="Times New Roman"/>
          <w:sz w:val="28"/>
          <w:szCs w:val="28"/>
        </w:rPr>
        <w:t>Логику приложения составляют огромное количество классов, перечислений и структур, пройденных тестирование «белого ящика» и детальную отладку.</w:t>
      </w:r>
      <w:bookmarkEnd w:id="26"/>
      <w:r w:rsidR="008F39B3" w:rsidRPr="001A30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2350E3" w14:textId="24591A66" w:rsidR="008F39B3" w:rsidRPr="001A3029" w:rsidRDefault="008F39B3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99303105"/>
      <w:r w:rsidRPr="001A3029">
        <w:rPr>
          <w:rFonts w:ascii="Times New Roman" w:hAnsi="Times New Roman" w:cs="Times New Roman"/>
          <w:sz w:val="28"/>
          <w:szCs w:val="28"/>
        </w:rPr>
        <w:t>Интерфейс взаимодействия это не только набор текстур и спрайтов, но и элементы кода. Основные</w:t>
      </w:r>
      <w:r w:rsidR="00131974" w:rsidRPr="001A3029">
        <w:rPr>
          <w:rFonts w:ascii="Times New Roman" w:hAnsi="Times New Roman" w:cs="Times New Roman"/>
          <w:sz w:val="28"/>
          <w:szCs w:val="28"/>
        </w:rPr>
        <w:t xml:space="preserve"> программные</w:t>
      </w:r>
      <w:r w:rsidRPr="001A3029">
        <w:rPr>
          <w:rFonts w:ascii="Times New Roman" w:hAnsi="Times New Roman" w:cs="Times New Roman"/>
          <w:sz w:val="28"/>
          <w:szCs w:val="28"/>
        </w:rPr>
        <w:t xml:space="preserve"> элементы интерфейса представлены в таблице 1.</w:t>
      </w:r>
      <w:bookmarkEnd w:id="27"/>
    </w:p>
    <w:p w14:paraId="3E2D1E7E" w14:textId="77777777" w:rsidR="00F60F6C" w:rsidRPr="0041416F" w:rsidRDefault="00F60F6C" w:rsidP="00707629">
      <w:pPr>
        <w:spacing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6CE2731A" w14:textId="77777777" w:rsidR="001A386A" w:rsidRPr="0041416F" w:rsidRDefault="001A38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5538460" w14:textId="6D02B385" w:rsidR="00D52A13" w:rsidRPr="00D52A13" w:rsidRDefault="00D9530E" w:rsidP="001A30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Toc499303106"/>
      <w:r w:rsidRPr="0041416F">
        <w:rPr>
          <w:rFonts w:ascii="Times New Roman" w:hAnsi="Times New Roman" w:cs="Times New Roman"/>
          <w:sz w:val="28"/>
          <w:szCs w:val="28"/>
          <w:lang w:val="en-US"/>
        </w:rPr>
        <w:lastRenderedPageBreak/>
        <w:t>Таблица 1</w:t>
      </w:r>
      <w:r w:rsidR="00707629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31974" w:rsidRPr="0041416F">
        <w:rPr>
          <w:rFonts w:ascii="Times New Roman" w:hAnsi="Times New Roman" w:cs="Times New Roman"/>
          <w:sz w:val="28"/>
          <w:szCs w:val="28"/>
          <w:lang w:val="en-US"/>
        </w:rPr>
        <w:t>Программные элементы</w:t>
      </w:r>
      <w:r w:rsidR="00707629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интерфейса</w:t>
      </w:r>
      <w:bookmarkEnd w:id="28"/>
    </w:p>
    <w:tbl>
      <w:tblPr>
        <w:tblStyle w:val="ab"/>
        <w:tblW w:w="0" w:type="auto"/>
        <w:tblInd w:w="595" w:type="dxa"/>
        <w:tblLook w:val="04A0" w:firstRow="1" w:lastRow="0" w:firstColumn="1" w:lastColumn="0" w:noHBand="0" w:noVBand="1"/>
      </w:tblPr>
      <w:tblGrid>
        <w:gridCol w:w="4032"/>
        <w:gridCol w:w="4178"/>
      </w:tblGrid>
      <w:tr w:rsidR="00707629" w:rsidRPr="0041416F" w14:paraId="2FD1796E" w14:textId="77777777" w:rsidTr="001A386A">
        <w:tc>
          <w:tcPr>
            <w:tcW w:w="4032" w:type="dxa"/>
          </w:tcPr>
          <w:p w14:paraId="18E0DC08" w14:textId="6BF70DB3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9" w:name="_Toc499303107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bookmarkEnd w:id="29"/>
          </w:p>
        </w:tc>
        <w:tc>
          <w:tcPr>
            <w:tcW w:w="4178" w:type="dxa"/>
          </w:tcPr>
          <w:p w14:paraId="0565DCBA" w14:textId="7FD580C3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0" w:name="_Toc499303108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bookmarkEnd w:id="30"/>
          </w:p>
        </w:tc>
      </w:tr>
      <w:tr w:rsidR="00707629" w:rsidRPr="0041416F" w14:paraId="1F941DE2" w14:textId="77777777" w:rsidTr="001A386A">
        <w:tc>
          <w:tcPr>
            <w:tcW w:w="4032" w:type="dxa"/>
          </w:tcPr>
          <w:p w14:paraId="677BD561" w14:textId="5B66D507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" w:name="_Toc499303109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SKS </w:t>
            </w:r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bookmarkEnd w:id="31"/>
          </w:p>
        </w:tc>
        <w:tc>
          <w:tcPr>
            <w:tcW w:w="4178" w:type="dxa"/>
          </w:tcPr>
          <w:p w14:paraId="14B5DAB5" w14:textId="26570BF3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2" w:name="_Toc499303110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Файл разметки интерфейса, который содержит XML </w:t>
            </w:r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конфигурацию.</w:t>
            </w:r>
            <w:bookmarkEnd w:id="32"/>
          </w:p>
        </w:tc>
      </w:tr>
      <w:tr w:rsidR="00707629" w:rsidRPr="0041416F" w14:paraId="47852EF2" w14:textId="77777777" w:rsidTr="001A386A">
        <w:trPr>
          <w:trHeight w:val="421"/>
        </w:trPr>
        <w:tc>
          <w:tcPr>
            <w:tcW w:w="4032" w:type="dxa"/>
          </w:tcPr>
          <w:p w14:paraId="689C3DF2" w14:textId="12056864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3" w:name="_Toc499303111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SKNode</w:t>
            </w:r>
            <w:bookmarkEnd w:id="33"/>
          </w:p>
        </w:tc>
        <w:tc>
          <w:tcPr>
            <w:tcW w:w="4178" w:type="dxa"/>
          </w:tcPr>
          <w:p w14:paraId="4D015776" w14:textId="74827421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4" w:name="_Toc499303112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Нулевой элемент – родитель любого элемента интерфейса. Каждый объект на экране является производным объектом от SKNode.</w:t>
            </w:r>
            <w:bookmarkEnd w:id="34"/>
          </w:p>
        </w:tc>
      </w:tr>
      <w:tr w:rsidR="00707629" w:rsidRPr="0041416F" w14:paraId="6DDDA880" w14:textId="77777777" w:rsidTr="001A386A">
        <w:trPr>
          <w:trHeight w:val="421"/>
        </w:trPr>
        <w:tc>
          <w:tcPr>
            <w:tcW w:w="4032" w:type="dxa"/>
          </w:tcPr>
          <w:p w14:paraId="4F84088F" w14:textId="7B02BD0D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5" w:name="_Toc499303113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SKSpriteNode</w:t>
            </w:r>
            <w:bookmarkEnd w:id="35"/>
          </w:p>
        </w:tc>
        <w:tc>
          <w:tcPr>
            <w:tcW w:w="4178" w:type="dxa"/>
          </w:tcPr>
          <w:p w14:paraId="174930B1" w14:textId="5F05165D" w:rsidR="00707629" w:rsidRPr="0041416F" w:rsidRDefault="0070762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6" w:name="_Toc499303114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Графический объект, содержащий текстуру</w:t>
            </w:r>
            <w:r w:rsidR="006564C4" w:rsidRPr="004141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bookmarkEnd w:id="36"/>
          </w:p>
        </w:tc>
      </w:tr>
      <w:tr w:rsidR="006564C4" w:rsidRPr="0041416F" w14:paraId="5C657FF0" w14:textId="77777777" w:rsidTr="001A386A">
        <w:trPr>
          <w:trHeight w:val="421"/>
        </w:trPr>
        <w:tc>
          <w:tcPr>
            <w:tcW w:w="4032" w:type="dxa"/>
          </w:tcPr>
          <w:p w14:paraId="7AFBE27F" w14:textId="3CE9FE24" w:rsidR="006564C4" w:rsidRPr="0041416F" w:rsidRDefault="006564C4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7" w:name="_Toc499303115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UINode</w:t>
            </w:r>
            <w:bookmarkEnd w:id="37"/>
          </w:p>
        </w:tc>
        <w:tc>
          <w:tcPr>
            <w:tcW w:w="4178" w:type="dxa"/>
          </w:tcPr>
          <w:p w14:paraId="2C2D2EB4" w14:textId="27B4EC3B" w:rsidR="006564C4" w:rsidRPr="0041416F" w:rsidRDefault="006564C4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Toc499303116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Объект интерфейса, который реализует взаимодействие с объектами (нажатие, наведение, перемещение).</w:t>
            </w:r>
            <w:bookmarkEnd w:id="38"/>
          </w:p>
        </w:tc>
      </w:tr>
      <w:tr w:rsidR="004B1B89" w:rsidRPr="0041416F" w14:paraId="393B12E8" w14:textId="77777777" w:rsidTr="001A386A">
        <w:trPr>
          <w:trHeight w:val="421"/>
        </w:trPr>
        <w:tc>
          <w:tcPr>
            <w:tcW w:w="4032" w:type="dxa"/>
          </w:tcPr>
          <w:p w14:paraId="4CF17798" w14:textId="2A511504" w:rsidR="004B1B89" w:rsidRPr="0041416F" w:rsidRDefault="004B1B8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9" w:name="_Toc499303117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UIGroup</w:t>
            </w:r>
            <w:bookmarkEnd w:id="39"/>
          </w:p>
        </w:tc>
        <w:tc>
          <w:tcPr>
            <w:tcW w:w="4178" w:type="dxa"/>
          </w:tcPr>
          <w:p w14:paraId="6685E1FA" w14:textId="039FFFEA" w:rsidR="004B1B89" w:rsidRPr="0041416F" w:rsidRDefault="004B1B89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40" w:name="_Toc499303118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Группа элементов для взаимодействия.</w:t>
            </w:r>
            <w:bookmarkEnd w:id="40"/>
          </w:p>
        </w:tc>
      </w:tr>
      <w:tr w:rsidR="00B809BA" w:rsidRPr="0041416F" w14:paraId="45A24B62" w14:textId="77777777" w:rsidTr="001A386A">
        <w:trPr>
          <w:trHeight w:val="421"/>
        </w:trPr>
        <w:tc>
          <w:tcPr>
            <w:tcW w:w="4032" w:type="dxa"/>
          </w:tcPr>
          <w:p w14:paraId="2F8424BC" w14:textId="7D7FA5E0" w:rsidR="00B809BA" w:rsidRPr="0041416F" w:rsidRDefault="00B809BA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41" w:name="_Toc499303119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UIScene</w:t>
            </w:r>
            <w:bookmarkEnd w:id="41"/>
          </w:p>
        </w:tc>
        <w:tc>
          <w:tcPr>
            <w:tcW w:w="4178" w:type="dxa"/>
          </w:tcPr>
          <w:p w14:paraId="7B820261" w14:textId="250B7431" w:rsidR="00B809BA" w:rsidRPr="0041416F" w:rsidRDefault="00B809BA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" w:name="_Toc499303120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>Сцена, позволяющая размещать объекты и взаимодействовать с ними.</w:t>
            </w:r>
            <w:bookmarkEnd w:id="42"/>
          </w:p>
        </w:tc>
      </w:tr>
      <w:tr w:rsidR="00FF19BC" w:rsidRPr="0041416F" w14:paraId="63FA1526" w14:textId="77777777" w:rsidTr="001A386A">
        <w:trPr>
          <w:trHeight w:val="421"/>
        </w:trPr>
        <w:tc>
          <w:tcPr>
            <w:tcW w:w="4032" w:type="dxa"/>
          </w:tcPr>
          <w:p w14:paraId="44CDF961" w14:textId="437A387F" w:rsidR="00FF19BC" w:rsidRPr="0041416F" w:rsidRDefault="00FF19BC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43" w:name="_Toc499303121"/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UINavigator</w:t>
            </w:r>
            <w:bookmarkEnd w:id="43"/>
          </w:p>
        </w:tc>
        <w:tc>
          <w:tcPr>
            <w:tcW w:w="4178" w:type="dxa"/>
          </w:tcPr>
          <w:p w14:paraId="2CE4E38B" w14:textId="2CFCDA34" w:rsidR="00FF19BC" w:rsidRPr="0041416F" w:rsidRDefault="00FF19BC" w:rsidP="001A30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44" w:name="_Toc499303122"/>
            <w:r w:rsidRPr="0041416F">
              <w:rPr>
                <w:rFonts w:ascii="Times New Roman" w:hAnsi="Times New Roman" w:cs="Times New Roman"/>
                <w:sz w:val="28"/>
                <w:szCs w:val="28"/>
              </w:rPr>
              <w:t xml:space="preserve">Объект, осуществляющий переключение между сценами </w:t>
            </w:r>
            <w:r w:rsidRPr="004141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UIScene.</w:t>
            </w:r>
            <w:bookmarkEnd w:id="44"/>
          </w:p>
        </w:tc>
      </w:tr>
    </w:tbl>
    <w:p w14:paraId="3CF71DE0" w14:textId="77777777" w:rsidR="00707629" w:rsidRPr="0041416F" w:rsidRDefault="00707629" w:rsidP="001A302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41E9B9" w14:textId="77777777" w:rsidR="00707629" w:rsidRPr="0041416F" w:rsidRDefault="00707629" w:rsidP="0069417B">
      <w:pPr>
        <w:pStyle w:val="a4"/>
        <w:spacing w:line="360" w:lineRule="auto"/>
        <w:ind w:left="112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C8D12F" w14:textId="77777777" w:rsidR="009D69C3" w:rsidRPr="0041416F" w:rsidRDefault="009D69C3" w:rsidP="0069417B">
      <w:pPr>
        <w:pStyle w:val="a4"/>
        <w:spacing w:line="360" w:lineRule="auto"/>
        <w:ind w:left="112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180DC52E" w14:textId="77777777" w:rsidR="009D69C3" w:rsidRPr="0041416F" w:rsidRDefault="009D69C3" w:rsidP="0069417B">
      <w:pPr>
        <w:pStyle w:val="a4"/>
        <w:spacing w:line="360" w:lineRule="auto"/>
        <w:ind w:left="112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5225AA" w14:textId="77777777" w:rsidR="009D69C3" w:rsidRPr="0041416F" w:rsidRDefault="009D69C3" w:rsidP="0069417B">
      <w:pPr>
        <w:pStyle w:val="a4"/>
        <w:spacing w:line="360" w:lineRule="auto"/>
        <w:ind w:left="112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7BCE30" w14:textId="77777777" w:rsidR="009D69C3" w:rsidRPr="0041416F" w:rsidRDefault="009D69C3" w:rsidP="0069417B">
      <w:pPr>
        <w:pStyle w:val="a4"/>
        <w:spacing w:line="360" w:lineRule="auto"/>
        <w:ind w:left="112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9CCAF4" w14:textId="149837D1" w:rsidR="0069417B" w:rsidRPr="00AA697F" w:rsidRDefault="0069417B" w:rsidP="0069417B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5" w:name="_Toc499303123"/>
      <w:bookmarkStart w:id="46" w:name="_Toc499674523"/>
      <w:r w:rsidRPr="0041416F">
        <w:rPr>
          <w:rFonts w:ascii="Times New Roman" w:hAnsi="Times New Roman" w:cs="Times New Roman"/>
          <w:sz w:val="28"/>
          <w:szCs w:val="28"/>
          <w:lang w:val="en-US"/>
        </w:rPr>
        <w:lastRenderedPageBreak/>
        <w:t>Обращение к программе</w:t>
      </w:r>
      <w:bookmarkEnd w:id="45"/>
      <w:bookmarkEnd w:id="46"/>
    </w:p>
    <w:p w14:paraId="272FA5BB" w14:textId="776E4C2C" w:rsidR="00741A47" w:rsidRPr="0041416F" w:rsidRDefault="0057716A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7" w:name="_Toc499303124"/>
      <w:r w:rsidRPr="0041416F">
        <w:rPr>
          <w:rFonts w:ascii="Times New Roman" w:hAnsi="Times New Roman" w:cs="Times New Roman"/>
          <w:sz w:val="28"/>
          <w:szCs w:val="28"/>
          <w:lang w:val="en-US"/>
        </w:rPr>
        <w:t>Для запуска программы необ</w:t>
      </w:r>
      <w:r w:rsidR="00461BDF">
        <w:rPr>
          <w:rFonts w:ascii="Times New Roman" w:hAnsi="Times New Roman" w:cs="Times New Roman"/>
          <w:sz w:val="28"/>
          <w:szCs w:val="28"/>
          <w:lang w:val="en-US"/>
        </w:rPr>
        <w:t>ходимо запустить приложение “FunnyBoxes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41416F">
        <w:rPr>
          <w:rFonts w:ascii="Times New Roman" w:hAnsi="Times New Roman" w:cs="Times New Roman"/>
          <w:sz w:val="28"/>
          <w:szCs w:val="28"/>
        </w:rPr>
        <w:t xml:space="preserve"> на любом из устройств, на котором оно поддерживается (см. Системные требования)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47"/>
    </w:p>
    <w:p w14:paraId="1846E68B" w14:textId="0590AE79" w:rsidR="00DB5102" w:rsidRPr="00AA697F" w:rsidRDefault="0069417B" w:rsidP="00DB5102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499303125"/>
      <w:bookmarkStart w:id="49" w:name="_Toc499674524"/>
      <w:r w:rsidRPr="0041416F">
        <w:rPr>
          <w:rFonts w:ascii="Times New Roman" w:hAnsi="Times New Roman" w:cs="Times New Roman"/>
          <w:sz w:val="28"/>
          <w:szCs w:val="28"/>
          <w:lang w:val="en-US"/>
        </w:rPr>
        <w:t>Входные и выходные данные</w:t>
      </w:r>
      <w:bookmarkEnd w:id="48"/>
      <w:bookmarkEnd w:id="49"/>
    </w:p>
    <w:p w14:paraId="7C825AF3" w14:textId="39B5FD23" w:rsidR="009A556A" w:rsidRPr="0041416F" w:rsidRDefault="009A556A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" w:name="_Toc499303126"/>
      <w:r w:rsidRPr="0041416F">
        <w:rPr>
          <w:rFonts w:ascii="Times New Roman" w:hAnsi="Times New Roman" w:cs="Times New Roman"/>
          <w:sz w:val="28"/>
          <w:szCs w:val="28"/>
          <w:lang w:val="en-US"/>
        </w:rPr>
        <w:t>Входными данными являются дейст</w:t>
      </w:r>
      <w:r w:rsidR="00461BDF">
        <w:rPr>
          <w:rFonts w:ascii="Times New Roman" w:hAnsi="Times New Roman" w:cs="Times New Roman"/>
          <w:sz w:val="28"/>
          <w:szCs w:val="28"/>
          <w:lang w:val="en-US"/>
        </w:rPr>
        <w:t xml:space="preserve">вия, совершенные с помощью мыши </w:t>
      </w:r>
      <w:r w:rsidR="00461BDF">
        <w:rPr>
          <w:rFonts w:ascii="Times New Roman" w:hAnsi="Times New Roman" w:cs="Times New Roman"/>
          <w:sz w:val="28"/>
          <w:szCs w:val="28"/>
        </w:rPr>
        <w:t>или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клавиатуры</w:t>
      </w:r>
      <w:r w:rsidR="003F61EF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F61EF" w:rsidRPr="0041416F">
        <w:rPr>
          <w:rFonts w:ascii="Times New Roman" w:hAnsi="Times New Roman" w:cs="Times New Roman"/>
          <w:sz w:val="28"/>
          <w:szCs w:val="28"/>
        </w:rPr>
        <w:t xml:space="preserve">Они </w:t>
      </w:r>
      <w:r w:rsidR="008C5C45" w:rsidRPr="0041416F">
        <w:rPr>
          <w:rFonts w:ascii="Times New Roman" w:hAnsi="Times New Roman" w:cs="Times New Roman"/>
          <w:sz w:val="28"/>
          <w:szCs w:val="28"/>
          <w:lang w:val="en-US"/>
        </w:rPr>
        <w:t>обр</w:t>
      </w:r>
      <w:r w:rsidR="00461BDF">
        <w:rPr>
          <w:rFonts w:ascii="Times New Roman" w:hAnsi="Times New Roman" w:cs="Times New Roman"/>
          <w:sz w:val="28"/>
          <w:szCs w:val="28"/>
          <w:lang w:val="en-US"/>
        </w:rPr>
        <w:t xml:space="preserve">абатываются внутри </w:t>
      </w:r>
      <w:r w:rsidR="00635F1D" w:rsidRPr="0041416F">
        <w:rPr>
          <w:rFonts w:ascii="Times New Roman" w:hAnsi="Times New Roman" w:cs="Times New Roman"/>
          <w:sz w:val="28"/>
          <w:szCs w:val="28"/>
          <w:lang w:val="en-US"/>
        </w:rPr>
        <w:t>программы и отправляют выходные данные –</w:t>
      </w:r>
      <w:r w:rsidR="003F61EF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реакцию на совершенный</w:t>
      </w:r>
      <w:r w:rsidR="00635F1D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пользователем</w:t>
      </w:r>
      <w:r w:rsidR="003F61EF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процесс</w:t>
      </w:r>
      <w:r w:rsidR="00635F1D" w:rsidRPr="0041416F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50"/>
    </w:p>
    <w:p w14:paraId="33EB23B6" w14:textId="2ECAA1C4" w:rsidR="006F6E5A" w:rsidRPr="0041416F" w:rsidRDefault="006E501E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499303127"/>
      <w:r w:rsidRPr="0041416F">
        <w:rPr>
          <w:rFonts w:ascii="Times New Roman" w:hAnsi="Times New Roman" w:cs="Times New Roman"/>
          <w:sz w:val="28"/>
          <w:szCs w:val="28"/>
        </w:rPr>
        <w:t>Реакцией может быть любое изменение в пользовательском интерфейсе или активация фоновой задачи. Например, при касании клавиш</w:t>
      </w:r>
      <w:r w:rsidR="007A0EAC" w:rsidRPr="0041416F">
        <w:rPr>
          <w:rFonts w:ascii="Times New Roman" w:hAnsi="Times New Roman" w:cs="Times New Roman"/>
          <w:sz w:val="28"/>
          <w:szCs w:val="28"/>
        </w:rPr>
        <w:t xml:space="preserve"> в меню, происходит смена сцены.</w:t>
      </w:r>
      <w:bookmarkEnd w:id="51"/>
      <w:r w:rsidR="00A750EB"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6F6E5A" w:rsidRPr="0041416F">
        <w:rPr>
          <w:rFonts w:ascii="Times New Roman" w:hAnsi="Times New Roman" w:cs="Times New Roman"/>
          <w:sz w:val="28"/>
          <w:szCs w:val="28"/>
        </w:rPr>
        <w:br w:type="page"/>
      </w:r>
    </w:p>
    <w:p w14:paraId="77DA2015" w14:textId="6921CEB3" w:rsidR="00F85259" w:rsidRPr="00AA697F" w:rsidRDefault="00EB228D" w:rsidP="00AA697F">
      <w:pPr>
        <w:pStyle w:val="a4"/>
        <w:numPr>
          <w:ilvl w:val="1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52" w:name="_Toc499674525"/>
      <w:r w:rsidRPr="0041416F">
        <w:rPr>
          <w:rFonts w:ascii="Times New Roman" w:hAnsi="Times New Roman" w:cs="Times New Roman"/>
          <w:sz w:val="28"/>
          <w:szCs w:val="28"/>
        </w:rPr>
        <w:lastRenderedPageBreak/>
        <w:t>Руководство программиста</w:t>
      </w:r>
      <w:bookmarkEnd w:id="52"/>
    </w:p>
    <w:p w14:paraId="472A3204" w14:textId="3DC68CDA" w:rsidR="00F85259" w:rsidRPr="00AA697F" w:rsidRDefault="00F85259" w:rsidP="00F85259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499303132"/>
      <w:bookmarkStart w:id="54" w:name="_Toc499674526"/>
      <w:r w:rsidRPr="0041416F">
        <w:rPr>
          <w:rFonts w:ascii="Times New Roman" w:hAnsi="Times New Roman" w:cs="Times New Roman"/>
          <w:sz w:val="28"/>
          <w:szCs w:val="28"/>
        </w:rPr>
        <w:t>Общие сведения о программе</w:t>
      </w:r>
      <w:bookmarkEnd w:id="53"/>
      <w:bookmarkEnd w:id="54"/>
    </w:p>
    <w:p w14:paraId="38CD96A0" w14:textId="1F08FC9C" w:rsidR="00F85259" w:rsidRPr="0041416F" w:rsidRDefault="00F85259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5" w:name="_Toc499303133"/>
      <w:r w:rsidRPr="0041416F">
        <w:rPr>
          <w:rFonts w:ascii="Times New Roman" w:hAnsi="Times New Roman" w:cs="Times New Roman"/>
          <w:sz w:val="28"/>
          <w:szCs w:val="28"/>
        </w:rPr>
        <w:t>Программный продукт вклю</w:t>
      </w:r>
      <w:r w:rsidR="009370B8">
        <w:rPr>
          <w:rFonts w:ascii="Times New Roman" w:hAnsi="Times New Roman" w:cs="Times New Roman"/>
          <w:sz w:val="28"/>
          <w:szCs w:val="28"/>
        </w:rPr>
        <w:t>чает в себя программную логику</w:t>
      </w:r>
      <w:r w:rsidRPr="0041416F">
        <w:rPr>
          <w:rFonts w:ascii="Times New Roman" w:hAnsi="Times New Roman" w:cs="Times New Roman"/>
          <w:sz w:val="28"/>
          <w:szCs w:val="28"/>
        </w:rPr>
        <w:t xml:space="preserve">, реализованный с использованием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Xamarin и ресурсы. Ресурсы включают в себя:</w:t>
      </w:r>
      <w:bookmarkEnd w:id="55"/>
    </w:p>
    <w:p w14:paraId="4218436E" w14:textId="42A7ED31" w:rsidR="00F85259" w:rsidRPr="001A3029" w:rsidRDefault="00F85259" w:rsidP="001A3029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6" w:name="_Toc499303134"/>
      <w:r w:rsidRPr="001A3029">
        <w:rPr>
          <w:rFonts w:ascii="Times New Roman" w:hAnsi="Times New Roman" w:cs="Times New Roman"/>
          <w:sz w:val="28"/>
          <w:szCs w:val="28"/>
          <w:lang w:val="en-US"/>
        </w:rPr>
        <w:t xml:space="preserve">Спрайты </w:t>
      </w:r>
      <w:bookmarkEnd w:id="56"/>
      <w:r w:rsidR="00D52A13" w:rsidRPr="001A3029">
        <w:rPr>
          <w:rFonts w:ascii="Times New Roman" w:hAnsi="Times New Roman" w:cs="Times New Roman"/>
          <w:sz w:val="28"/>
          <w:szCs w:val="28"/>
          <w:lang w:val="en-US"/>
        </w:rPr>
        <w:t>ящиков, бомбы, платформы</w:t>
      </w:r>
    </w:p>
    <w:p w14:paraId="185D0406" w14:textId="1B67296F" w:rsidR="00F85259" w:rsidRPr="001A3029" w:rsidRDefault="00F85259" w:rsidP="001A3029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499303136"/>
      <w:r w:rsidRPr="001A3029">
        <w:rPr>
          <w:rFonts w:ascii="Times New Roman" w:hAnsi="Times New Roman" w:cs="Times New Roman"/>
          <w:sz w:val="28"/>
          <w:szCs w:val="28"/>
          <w:lang w:val="en-US"/>
        </w:rPr>
        <w:t xml:space="preserve">Графические </w:t>
      </w:r>
      <w:bookmarkEnd w:id="57"/>
      <w:r w:rsidR="00D52A13" w:rsidRPr="001A3029">
        <w:rPr>
          <w:rFonts w:ascii="Times New Roman" w:hAnsi="Times New Roman" w:cs="Times New Roman"/>
          <w:sz w:val="28"/>
          <w:szCs w:val="28"/>
          <w:lang w:val="en-US"/>
        </w:rPr>
        <w:t>ящиков, бомбы, платформы</w:t>
      </w:r>
    </w:p>
    <w:p w14:paraId="3BA664C4" w14:textId="0996975A" w:rsidR="00F85259" w:rsidRPr="001A3029" w:rsidRDefault="00F85259" w:rsidP="001A3029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499303137"/>
      <w:r w:rsidRPr="001A3029">
        <w:rPr>
          <w:rFonts w:ascii="Times New Roman" w:hAnsi="Times New Roman" w:cs="Times New Roman"/>
          <w:sz w:val="28"/>
          <w:szCs w:val="28"/>
          <w:lang w:val="en-US"/>
        </w:rPr>
        <w:t xml:space="preserve">SKS </w:t>
      </w:r>
      <w:r w:rsidRPr="001A3029">
        <w:rPr>
          <w:rFonts w:ascii="Times New Roman" w:hAnsi="Times New Roman" w:cs="Times New Roman"/>
          <w:sz w:val="28"/>
          <w:szCs w:val="28"/>
        </w:rPr>
        <w:t>файлы игровых сцен</w:t>
      </w:r>
      <w:bookmarkEnd w:id="58"/>
      <w:r w:rsidRPr="001A30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5CCE48D" w14:textId="4A9CF30B" w:rsidR="00497200" w:rsidRPr="00AA697F" w:rsidRDefault="00497200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9" w:name="_Toc499303138"/>
      <w:r w:rsidRPr="0041416F">
        <w:rPr>
          <w:rFonts w:ascii="Times New Roman" w:hAnsi="Times New Roman" w:cs="Times New Roman"/>
          <w:sz w:val="28"/>
          <w:szCs w:val="28"/>
        </w:rPr>
        <w:t>Программа собрана с использованием</w:t>
      </w:r>
      <w:r w:rsidR="00A56F4C" w:rsidRPr="0041416F">
        <w:rPr>
          <w:rFonts w:ascii="Times New Roman" w:hAnsi="Times New Roman" w:cs="Times New Roman"/>
          <w:sz w:val="28"/>
          <w:szCs w:val="28"/>
        </w:rPr>
        <w:t xml:space="preserve"> системного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Apple App Bundle</w:t>
      </w:r>
      <w:r w:rsidR="0038127B" w:rsidRPr="0041416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1416F">
        <w:rPr>
          <w:rFonts w:ascii="Times New Roman" w:hAnsi="Times New Roman" w:cs="Times New Roman"/>
          <w:sz w:val="28"/>
          <w:szCs w:val="28"/>
        </w:rPr>
        <w:t>что приводит к созданию единого пакета со своей системой внутри него. Приложение может использовать иск</w:t>
      </w:r>
      <w:r w:rsidR="00A56F4C" w:rsidRPr="0041416F">
        <w:rPr>
          <w:rFonts w:ascii="Times New Roman" w:hAnsi="Times New Roman" w:cs="Times New Roman"/>
          <w:sz w:val="28"/>
          <w:szCs w:val="28"/>
        </w:rPr>
        <w:t xml:space="preserve">лючительно директории временного хранилища данных </w:t>
      </w:r>
      <w:r w:rsidRPr="0041416F">
        <w:rPr>
          <w:rFonts w:ascii="Times New Roman" w:hAnsi="Times New Roman" w:cs="Times New Roman"/>
          <w:sz w:val="28"/>
          <w:szCs w:val="28"/>
        </w:rPr>
        <w:t>или место внутри</w:t>
      </w:r>
      <w:r w:rsidR="00BA23DB"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Pr="0041416F">
        <w:rPr>
          <w:rFonts w:ascii="Times New Roman" w:hAnsi="Times New Roman" w:cs="Times New Roman"/>
          <w:sz w:val="28"/>
          <w:szCs w:val="28"/>
        </w:rPr>
        <w:t>приложения.</w:t>
      </w:r>
      <w:bookmarkEnd w:id="59"/>
      <w:r w:rsidR="00A56F4C" w:rsidRPr="00414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5E895" w14:textId="31238540" w:rsidR="007B58A0" w:rsidRPr="00AA697F" w:rsidRDefault="00F85259" w:rsidP="00AA697F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60" w:name="_Toc499303139"/>
      <w:bookmarkStart w:id="61" w:name="_Toc499674527"/>
      <w:r w:rsidRPr="0041416F">
        <w:rPr>
          <w:rFonts w:ascii="Times New Roman" w:hAnsi="Times New Roman" w:cs="Times New Roman"/>
          <w:sz w:val="28"/>
          <w:szCs w:val="28"/>
          <w:lang w:val="en-US"/>
        </w:rPr>
        <w:t>Системные требования</w:t>
      </w:r>
      <w:bookmarkEnd w:id="60"/>
      <w:bookmarkEnd w:id="61"/>
    </w:p>
    <w:p w14:paraId="3BA20F05" w14:textId="4FF02E0B" w:rsidR="007B58A0" w:rsidRPr="0041416F" w:rsidRDefault="007B58A0" w:rsidP="001A3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>Система: macOS</w:t>
      </w:r>
    </w:p>
    <w:p w14:paraId="53271220" w14:textId="08191712" w:rsidR="007B58A0" w:rsidRPr="0041416F" w:rsidRDefault="00D52A13" w:rsidP="001A3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 2.0</w:t>
      </w:r>
      <w:r w:rsidR="007B58A0" w:rsidRPr="0041416F">
        <w:rPr>
          <w:rFonts w:ascii="Times New Roman" w:hAnsi="Times New Roman" w:cs="Times New Roman"/>
          <w:sz w:val="28"/>
          <w:szCs w:val="28"/>
        </w:rPr>
        <w:t xml:space="preserve"> GHz и выше</w:t>
      </w:r>
    </w:p>
    <w:p w14:paraId="1CEF3144" w14:textId="0B0BD5AD" w:rsidR="007B58A0" w:rsidRPr="0041416F" w:rsidRDefault="00D52A13" w:rsidP="001A3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Минимум 1</w:t>
      </w:r>
      <w:r w:rsidR="007B58A0" w:rsidRPr="0041416F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370E99AF" w14:textId="587D000C" w:rsidR="007B58A0" w:rsidRPr="00433F07" w:rsidRDefault="007B58A0" w:rsidP="001A3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="00433F07">
        <w:rPr>
          <w:rFonts w:ascii="Times New Roman" w:hAnsi="Times New Roman" w:cs="Times New Roman"/>
          <w:sz w:val="28"/>
          <w:szCs w:val="28"/>
          <w:lang w:val="en-US"/>
        </w:rPr>
        <w:t xml:space="preserve">Intel </w:t>
      </w:r>
      <w:r w:rsidR="001D7506">
        <w:rPr>
          <w:rFonts w:ascii="Times New Roman" w:hAnsi="Times New Roman" w:cs="Times New Roman"/>
          <w:sz w:val="28"/>
          <w:szCs w:val="28"/>
          <w:lang w:val="en-US"/>
        </w:rPr>
        <w:t xml:space="preserve">Iris </w:t>
      </w:r>
      <w:r w:rsidR="00433F07">
        <w:rPr>
          <w:rFonts w:ascii="Times New Roman" w:hAnsi="Times New Roman" w:cs="Times New Roman"/>
          <w:sz w:val="28"/>
          <w:szCs w:val="28"/>
          <w:lang w:val="en-US"/>
        </w:rPr>
        <w:t xml:space="preserve">Graphics, </w:t>
      </w:r>
      <w:r w:rsidR="001D7506"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7767EE78" w14:textId="4EECA52E" w:rsidR="009370B8" w:rsidRPr="0041416F" w:rsidRDefault="007B58A0" w:rsidP="001A30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>Для получения максимальной производительности, рекомендуе</w:t>
      </w:r>
      <w:r w:rsidR="001D7506">
        <w:rPr>
          <w:rFonts w:ascii="Times New Roman" w:hAnsi="Times New Roman" w:cs="Times New Roman"/>
          <w:sz w:val="28"/>
          <w:szCs w:val="28"/>
        </w:rPr>
        <w:t>тся процессор Intel Core i5.</w:t>
      </w:r>
      <w:r w:rsidR="009370B8">
        <w:rPr>
          <w:rFonts w:ascii="Times New Roman" w:hAnsi="Times New Roman" w:cs="Times New Roman"/>
          <w:sz w:val="28"/>
          <w:szCs w:val="28"/>
        </w:rPr>
        <w:br w:type="page"/>
      </w:r>
    </w:p>
    <w:p w14:paraId="5110BDFA" w14:textId="596FF66E" w:rsidR="007B58A0" w:rsidRPr="00AA697F" w:rsidRDefault="00F85259" w:rsidP="00AA697F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62" w:name="_Toc499303140"/>
      <w:bookmarkStart w:id="63" w:name="_Toc499674528"/>
      <w:r w:rsidRPr="0041416F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Программные требования</w:t>
      </w:r>
      <w:bookmarkEnd w:id="62"/>
      <w:bookmarkEnd w:id="63"/>
    </w:p>
    <w:p w14:paraId="6E3AA89B" w14:textId="0A28234F" w:rsidR="00F65602" w:rsidRPr="0041416F" w:rsidRDefault="00F65602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99303141"/>
      <w:r w:rsidRPr="0041416F">
        <w:rPr>
          <w:rFonts w:ascii="Times New Roman" w:hAnsi="Times New Roman" w:cs="Times New Roman"/>
          <w:sz w:val="28"/>
          <w:szCs w:val="28"/>
        </w:rPr>
        <w:t xml:space="preserve">Для запуска игры необходим </w:t>
      </w:r>
      <w:r w:rsidR="00725662" w:rsidRPr="0041416F">
        <w:rPr>
          <w:rFonts w:ascii="Times New Roman" w:hAnsi="Times New Roman" w:cs="Times New Roman"/>
          <w:sz w:val="28"/>
          <w:szCs w:val="28"/>
        </w:rPr>
        <w:t>предустановленный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23330B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NET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Framework 4.5 </w:t>
      </w:r>
      <w:r w:rsidRPr="0041416F">
        <w:rPr>
          <w:rFonts w:ascii="Times New Roman" w:hAnsi="Times New Roman" w:cs="Times New Roman"/>
          <w:sz w:val="28"/>
          <w:szCs w:val="28"/>
        </w:rPr>
        <w:t xml:space="preserve">и выше, а также от </w:t>
      </w:r>
      <w:r w:rsidR="00D52A13">
        <w:rPr>
          <w:rFonts w:ascii="Times New Roman" w:hAnsi="Times New Roman" w:cs="Times New Roman"/>
          <w:sz w:val="28"/>
          <w:szCs w:val="28"/>
        </w:rPr>
        <w:t>100</w:t>
      </w:r>
      <w:r w:rsidRPr="0041416F">
        <w:rPr>
          <w:rFonts w:ascii="Times New Roman" w:hAnsi="Times New Roman" w:cs="Times New Roman"/>
          <w:sz w:val="28"/>
          <w:szCs w:val="28"/>
        </w:rPr>
        <w:t>МБ свободного места на диске.</w:t>
      </w:r>
      <w:bookmarkEnd w:id="64"/>
    </w:p>
    <w:p w14:paraId="047A2582" w14:textId="4B6597DF" w:rsidR="00A848FE" w:rsidRPr="0041416F" w:rsidRDefault="00A848FE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99303142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NET Framework </w:t>
      </w:r>
      <w:r w:rsidRPr="0041416F">
        <w:rPr>
          <w:rFonts w:ascii="Times New Roman" w:hAnsi="Times New Roman" w:cs="Times New Roman"/>
          <w:sz w:val="28"/>
          <w:szCs w:val="28"/>
        </w:rPr>
        <w:t xml:space="preserve">необходим для непосредственного запуска приложения, так как оно написано на языке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bookmarkEnd w:id="65"/>
    </w:p>
    <w:p w14:paraId="119A8A00" w14:textId="4F8AF536" w:rsidR="00127D04" w:rsidRPr="00AA697F" w:rsidRDefault="00F85259" w:rsidP="00AA697F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66" w:name="_Toc499303144"/>
      <w:bookmarkStart w:id="67" w:name="_Toc499674529"/>
      <w:r w:rsidRPr="0041416F">
        <w:rPr>
          <w:rFonts w:ascii="Times New Roman" w:hAnsi="Times New Roman" w:cs="Times New Roman"/>
          <w:sz w:val="28"/>
          <w:szCs w:val="28"/>
          <w:lang w:val="en-US"/>
        </w:rPr>
        <w:t>Файлы программы</w:t>
      </w:r>
      <w:bookmarkEnd w:id="66"/>
      <w:bookmarkEnd w:id="67"/>
    </w:p>
    <w:p w14:paraId="322D4A7F" w14:textId="78BA1D47" w:rsidR="00127D04" w:rsidRPr="0041416F" w:rsidRDefault="00127D04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8" w:name="_Toc499303145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Программа состоит из одного файла – Apple App </w:t>
      </w:r>
      <w:r w:rsidR="00725662" w:rsidRPr="0041416F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и не требует установки. Данная система разработана для macOS, </w:t>
      </w:r>
      <w:r w:rsidRPr="0041416F">
        <w:rPr>
          <w:rFonts w:ascii="Times New Roman" w:hAnsi="Times New Roman" w:cs="Times New Roman"/>
          <w:sz w:val="28"/>
          <w:szCs w:val="28"/>
        </w:rPr>
        <w:t xml:space="preserve">так как, обычно, на «яблочных системах», программы не устанавливаются, а просто загружаются в директорию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Applications.</w:t>
      </w:r>
      <w:bookmarkEnd w:id="68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0ACD9D2" w14:textId="5B372D9F" w:rsidR="00127D04" w:rsidRPr="00E51902" w:rsidRDefault="00127D04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69" w:name="_Toc499303146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Apple App </w:t>
      </w:r>
      <w:r w:rsidR="00725662" w:rsidRPr="0041416F">
        <w:rPr>
          <w:rFonts w:ascii="Times New Roman" w:hAnsi="Times New Roman" w:cs="Times New Roman"/>
          <w:sz w:val="28"/>
          <w:szCs w:val="28"/>
          <w:lang w:val="en-US"/>
        </w:rPr>
        <w:t>Bundle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16F">
        <w:rPr>
          <w:rFonts w:ascii="Times New Roman" w:hAnsi="Times New Roman" w:cs="Times New Roman"/>
          <w:sz w:val="28"/>
          <w:szCs w:val="28"/>
        </w:rPr>
        <w:t>содержит в себе необходимые ресурсы приложения – графические элементы игры: основные текстуры и спрайты</w:t>
      </w:r>
      <w:r w:rsidR="0060346E">
        <w:rPr>
          <w:rFonts w:ascii="Times New Roman" w:hAnsi="Times New Roman" w:cs="Times New Roman"/>
          <w:sz w:val="28"/>
          <w:szCs w:val="28"/>
        </w:rPr>
        <w:t xml:space="preserve"> для объектов игры</w:t>
      </w:r>
      <w:r w:rsidRPr="0041416F">
        <w:rPr>
          <w:rFonts w:ascii="Times New Roman" w:hAnsi="Times New Roman" w:cs="Times New Roman"/>
          <w:sz w:val="28"/>
          <w:szCs w:val="28"/>
        </w:rPr>
        <w:t>.</w:t>
      </w:r>
      <w:bookmarkEnd w:id="69"/>
      <w:r w:rsidR="0023330B" w:rsidRPr="00414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227B7F" w14:textId="68BBEF1C" w:rsidR="00127D04" w:rsidRPr="00E51902" w:rsidRDefault="00F85259" w:rsidP="00127D04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70" w:name="_Toc499303147"/>
      <w:bookmarkStart w:id="71" w:name="_Toc499674530"/>
      <w:r w:rsidRPr="0041416F">
        <w:rPr>
          <w:rFonts w:ascii="Times New Roman" w:hAnsi="Times New Roman" w:cs="Times New Roman"/>
          <w:sz w:val="28"/>
          <w:szCs w:val="28"/>
          <w:lang w:val="en-US"/>
        </w:rPr>
        <w:t>Настройка программы</w:t>
      </w:r>
      <w:bookmarkEnd w:id="70"/>
      <w:bookmarkEnd w:id="71"/>
    </w:p>
    <w:p w14:paraId="4C26823C" w14:textId="0301595A" w:rsidR="00127D04" w:rsidRPr="0041416F" w:rsidRDefault="00127D04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72" w:name="_Toc499303148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Так как приложение скомпилировано через систему Apple App </w:t>
      </w:r>
      <w:r w:rsidR="00725662" w:rsidRPr="0041416F">
        <w:rPr>
          <w:rFonts w:ascii="Times New Roman" w:hAnsi="Times New Roman" w:cs="Times New Roman"/>
          <w:sz w:val="28"/>
          <w:szCs w:val="28"/>
          <w:lang w:val="en-US"/>
        </w:rPr>
        <w:t>Bundler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3F07" w:rsidRPr="0041416F">
        <w:rPr>
          <w:rFonts w:ascii="Times New Roman" w:hAnsi="Times New Roman" w:cs="Times New Roman"/>
          <w:sz w:val="28"/>
          <w:szCs w:val="28"/>
        </w:rPr>
        <w:t xml:space="preserve">оно не </w:t>
      </w:r>
      <w:r w:rsidR="00725662" w:rsidRPr="0041416F">
        <w:rPr>
          <w:rFonts w:ascii="Times New Roman" w:hAnsi="Times New Roman" w:cs="Times New Roman"/>
          <w:sz w:val="28"/>
          <w:szCs w:val="28"/>
        </w:rPr>
        <w:t>нуждается</w:t>
      </w:r>
      <w:r w:rsidR="00353F07" w:rsidRPr="0041416F">
        <w:rPr>
          <w:rFonts w:ascii="Times New Roman" w:hAnsi="Times New Roman" w:cs="Times New Roman"/>
          <w:sz w:val="28"/>
          <w:szCs w:val="28"/>
        </w:rPr>
        <w:t xml:space="preserve"> в какой-</w:t>
      </w:r>
      <w:r w:rsidRPr="0041416F">
        <w:rPr>
          <w:rFonts w:ascii="Times New Roman" w:hAnsi="Times New Roman" w:cs="Times New Roman"/>
          <w:sz w:val="28"/>
          <w:szCs w:val="28"/>
        </w:rPr>
        <w:t xml:space="preserve">либо предустановке или настройке. Всё необходимое уже запаковано внутри файла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61BDF">
        <w:rPr>
          <w:rFonts w:ascii="Times New Roman" w:hAnsi="Times New Roman" w:cs="Times New Roman"/>
          <w:sz w:val="28"/>
          <w:szCs w:val="28"/>
          <w:lang w:val="en-US"/>
        </w:rPr>
        <w:t>FunnyBoxes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.app”.</w:t>
      </w:r>
      <w:bookmarkEnd w:id="72"/>
    </w:p>
    <w:p w14:paraId="0B68428D" w14:textId="5F9222A6" w:rsidR="00461BDF" w:rsidRPr="005722DB" w:rsidRDefault="007C427C" w:rsidP="005722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73" w:name="_Toc499303149"/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На текущем </w:t>
      </w:r>
      <w:r w:rsidR="00AC2F37" w:rsidRPr="0041416F">
        <w:rPr>
          <w:rFonts w:ascii="Times New Roman" w:hAnsi="Times New Roman" w:cs="Times New Roman"/>
          <w:sz w:val="28"/>
          <w:szCs w:val="28"/>
        </w:rPr>
        <w:t>этапе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разработки проекта, у пользователя нет возможностей какой-либо модернизации или настройки приложения внутренними утилитами.</w:t>
      </w:r>
      <w:bookmarkEnd w:id="73"/>
    </w:p>
    <w:p w14:paraId="692F0383" w14:textId="772F53BD" w:rsidR="00DB5102" w:rsidRPr="00E51902" w:rsidRDefault="00F85259" w:rsidP="00E51902">
      <w:pPr>
        <w:pStyle w:val="a4"/>
        <w:numPr>
          <w:ilvl w:val="2"/>
          <w:numId w:val="3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74" w:name="_Toc499303150"/>
      <w:bookmarkStart w:id="75" w:name="_Toc499674531"/>
      <w:r w:rsidRPr="0041416F">
        <w:rPr>
          <w:rFonts w:ascii="Times New Roman" w:hAnsi="Times New Roman" w:cs="Times New Roman"/>
          <w:sz w:val="28"/>
          <w:szCs w:val="28"/>
          <w:lang w:val="en-US"/>
        </w:rPr>
        <w:t>Проверка программы</w:t>
      </w:r>
      <w:bookmarkEnd w:id="74"/>
      <w:bookmarkEnd w:id="75"/>
    </w:p>
    <w:p w14:paraId="7FE54F95" w14:textId="3C0AFD9D" w:rsidR="006103BA" w:rsidRDefault="00DB5102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99303151"/>
      <w:r w:rsidRPr="0041416F">
        <w:rPr>
          <w:rFonts w:ascii="Times New Roman" w:hAnsi="Times New Roman" w:cs="Times New Roman"/>
          <w:sz w:val="28"/>
          <w:szCs w:val="28"/>
        </w:rPr>
        <w:t xml:space="preserve">Результатом отлаженных алгоритмов и оптимизованного кода является высокий показатель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FPS (Frames Per Second) </w:t>
      </w:r>
      <w:r w:rsidRPr="0041416F">
        <w:rPr>
          <w:rFonts w:ascii="Times New Roman" w:hAnsi="Times New Roman" w:cs="Times New Roman"/>
          <w:sz w:val="28"/>
          <w:szCs w:val="28"/>
        </w:rPr>
        <w:t>счетчика и плавность анимаций.</w:t>
      </w:r>
      <w:r w:rsidR="00B82834" w:rsidRPr="0041416F">
        <w:rPr>
          <w:rFonts w:ascii="Times New Roman" w:hAnsi="Times New Roman" w:cs="Times New Roman"/>
          <w:sz w:val="28"/>
          <w:szCs w:val="28"/>
        </w:rPr>
        <w:t xml:space="preserve"> В любом случае, когда, во время выполнения кода программы, возникает ошибка, то «фреймрейт» стримится к нулю, что приводит к замедленной анимации</w:t>
      </w:r>
      <w:r w:rsidR="00CE374F" w:rsidRPr="0041416F">
        <w:rPr>
          <w:rFonts w:ascii="Times New Roman" w:hAnsi="Times New Roman" w:cs="Times New Roman"/>
          <w:sz w:val="28"/>
          <w:szCs w:val="28"/>
        </w:rPr>
        <w:t xml:space="preserve"> и отрисовки в целом</w:t>
      </w:r>
      <w:r w:rsidR="00B82834" w:rsidRPr="0041416F">
        <w:rPr>
          <w:rFonts w:ascii="Times New Roman" w:hAnsi="Times New Roman" w:cs="Times New Roman"/>
          <w:sz w:val="28"/>
          <w:szCs w:val="28"/>
        </w:rPr>
        <w:t>.</w:t>
      </w:r>
      <w:bookmarkEnd w:id="76"/>
    </w:p>
    <w:p w14:paraId="18AC5F4F" w14:textId="2221100B" w:rsidR="006103BA" w:rsidRPr="001C23D9" w:rsidRDefault="006103BA" w:rsidP="0061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DC0653" w14:textId="23332216" w:rsidR="00B54C5C" w:rsidRPr="00E51902" w:rsidRDefault="00EB228D" w:rsidP="00E51902">
      <w:pPr>
        <w:pStyle w:val="a4"/>
        <w:numPr>
          <w:ilvl w:val="1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77" w:name="_Toc499674532"/>
      <w:r w:rsidRPr="0041416F"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  <w:bookmarkEnd w:id="77"/>
      <w:r w:rsidR="00F70A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45072" w14:textId="6EB53C53" w:rsidR="00FF0976" w:rsidRPr="0041416F" w:rsidRDefault="00CB687B" w:rsidP="001A302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499303153"/>
      <w:r w:rsidRPr="0041416F">
        <w:rPr>
          <w:rFonts w:ascii="Times New Roman" w:hAnsi="Times New Roman" w:cs="Times New Roman"/>
          <w:sz w:val="28"/>
          <w:szCs w:val="28"/>
        </w:rPr>
        <w:t>В начале игры</w:t>
      </w:r>
      <w:r w:rsidR="006103BA">
        <w:rPr>
          <w:rFonts w:ascii="Times New Roman" w:hAnsi="Times New Roman" w:cs="Times New Roman"/>
          <w:sz w:val="28"/>
          <w:szCs w:val="28"/>
        </w:rPr>
        <w:t xml:space="preserve"> нас встречает главное меню, выраженное в оптимистичных гаммах</w:t>
      </w:r>
      <w:r w:rsidRPr="0041416F">
        <w:rPr>
          <w:rFonts w:ascii="Times New Roman" w:hAnsi="Times New Roman" w:cs="Times New Roman"/>
          <w:sz w:val="28"/>
          <w:szCs w:val="28"/>
        </w:rPr>
        <w:t>.</w:t>
      </w:r>
      <w:bookmarkEnd w:id="78"/>
    </w:p>
    <w:p w14:paraId="0860EDAE" w14:textId="4CCF1DD7" w:rsidR="00CB687B" w:rsidRPr="005722DB" w:rsidRDefault="006103BA" w:rsidP="005722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есть 2 г</w:t>
      </w:r>
      <w:r w:rsidR="00B95F91">
        <w:rPr>
          <w:rFonts w:ascii="Times New Roman" w:hAnsi="Times New Roman" w:cs="Times New Roman"/>
          <w:sz w:val="28"/>
          <w:szCs w:val="28"/>
        </w:rPr>
        <w:t>лавные кнопки: Играть (Рисунок 7</w:t>
      </w:r>
      <w:r>
        <w:rPr>
          <w:rFonts w:ascii="Times New Roman" w:hAnsi="Times New Roman" w:cs="Times New Roman"/>
          <w:sz w:val="28"/>
          <w:szCs w:val="28"/>
        </w:rPr>
        <w:t>) и Выход (Рисунок 10)</w:t>
      </w:r>
    </w:p>
    <w:p w14:paraId="5E749C4B" w14:textId="5BE91A46" w:rsidR="00B54C5C" w:rsidRPr="0041416F" w:rsidRDefault="006103BA" w:rsidP="00B54C5C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1B158B3" wp14:editId="42118414">
            <wp:extent cx="2887164" cy="729086"/>
            <wp:effectExtent l="0" t="0" r="8890" b="7620"/>
            <wp:docPr id="17" name="Изображение 17" descr="../FunnyBoxes/Button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FunnyBoxes/ButtonPla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71" cy="74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1E38" w14:textId="45B5939C" w:rsidR="00B54C5C" w:rsidRPr="00827D04" w:rsidRDefault="00B54C5C" w:rsidP="00252576">
      <w:pPr>
        <w:pStyle w:val="a4"/>
        <w:spacing w:afterLines="10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100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7</w:t>
      </w:r>
      <w:r w:rsidRPr="00810059">
        <w:rPr>
          <w:rFonts w:ascii="Times New Roman" w:hAnsi="Times New Roman" w:cs="Times New Roman"/>
          <w:sz w:val="28"/>
          <w:szCs w:val="28"/>
        </w:rPr>
        <w:t xml:space="preserve"> </w:t>
      </w:r>
      <w:r w:rsidR="006103BA" w:rsidRPr="00810059">
        <w:rPr>
          <w:rFonts w:ascii="Times New Roman" w:hAnsi="Times New Roman" w:cs="Times New Roman"/>
          <w:sz w:val="28"/>
          <w:szCs w:val="28"/>
        </w:rPr>
        <w:t>–</w:t>
      </w:r>
      <w:r w:rsidRPr="00810059">
        <w:rPr>
          <w:rFonts w:ascii="Times New Roman" w:hAnsi="Times New Roman" w:cs="Times New Roman"/>
          <w:sz w:val="28"/>
          <w:szCs w:val="28"/>
        </w:rPr>
        <w:t xml:space="preserve"> </w:t>
      </w:r>
      <w:r w:rsidR="006103BA" w:rsidRPr="00810059">
        <w:rPr>
          <w:rFonts w:ascii="Times New Roman" w:hAnsi="Times New Roman" w:cs="Times New Roman"/>
          <w:sz w:val="28"/>
          <w:szCs w:val="28"/>
        </w:rPr>
        <w:t>Кнопка играть</w:t>
      </w:r>
    </w:p>
    <w:p w14:paraId="745F6F39" w14:textId="77777777" w:rsidR="00810059" w:rsidRDefault="00810059" w:rsidP="00252576">
      <w:pPr>
        <w:pStyle w:val="a4"/>
        <w:spacing w:afterLines="10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BB3095" w14:textId="1DEEEAEF" w:rsidR="006103BA" w:rsidRDefault="006103BA" w:rsidP="00252576">
      <w:pPr>
        <w:pStyle w:val="a4"/>
        <w:spacing w:afterLines="10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A5435" wp14:editId="63E11C32">
            <wp:extent cx="2887164" cy="729086"/>
            <wp:effectExtent l="0" t="0" r="8890" b="7620"/>
            <wp:docPr id="18" name="Изображение 18" descr="../FunnyBoxes/Button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FunnyBoxes/ButtonSco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53" cy="7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8593" w14:textId="06A6D5DF" w:rsidR="006103BA" w:rsidRDefault="00B95F91" w:rsidP="00252576">
      <w:pPr>
        <w:pStyle w:val="a4"/>
        <w:spacing w:afterLines="10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103BA">
        <w:rPr>
          <w:rFonts w:ascii="Times New Roman" w:hAnsi="Times New Roman" w:cs="Times New Roman"/>
          <w:sz w:val="28"/>
          <w:szCs w:val="28"/>
        </w:rPr>
        <w:t xml:space="preserve"> – Кнопка выход</w:t>
      </w:r>
    </w:p>
    <w:p w14:paraId="5CFB79D0" w14:textId="77777777" w:rsidR="00B44E8E" w:rsidRPr="005722DB" w:rsidRDefault="00B44E8E" w:rsidP="00252576">
      <w:pPr>
        <w:pStyle w:val="a4"/>
        <w:spacing w:afterLines="100" w:after="240" w:line="36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14:paraId="579F5317" w14:textId="5B42ED3A" w:rsidR="00182284" w:rsidRPr="00252576" w:rsidRDefault="006103BA" w:rsidP="00252576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игры нажмите кнопку «Играть» игра перей</w:t>
      </w:r>
      <w:r w:rsidR="00B95F91">
        <w:rPr>
          <w:rFonts w:ascii="Times New Roman" w:hAnsi="Times New Roman" w:cs="Times New Roman"/>
          <w:sz w:val="28"/>
          <w:szCs w:val="28"/>
        </w:rPr>
        <w:t>дет на игровую сцену (Рисунок 9</w:t>
      </w:r>
      <w:r>
        <w:rPr>
          <w:rFonts w:ascii="Times New Roman" w:hAnsi="Times New Roman" w:cs="Times New Roman"/>
          <w:sz w:val="28"/>
          <w:szCs w:val="28"/>
        </w:rPr>
        <w:t>) где и начнется процесс игры</w:t>
      </w:r>
      <w:r w:rsidR="00B54C5C" w:rsidRPr="0041416F">
        <w:rPr>
          <w:rFonts w:ascii="Times New Roman" w:hAnsi="Times New Roman" w:cs="Times New Roman"/>
          <w:sz w:val="28"/>
          <w:szCs w:val="28"/>
        </w:rPr>
        <w:t>.</w:t>
      </w:r>
      <w:r w:rsidR="00B44E8E">
        <w:rPr>
          <w:rFonts w:ascii="Times New Roman" w:hAnsi="Times New Roman" w:cs="Times New Roman"/>
          <w:sz w:val="28"/>
          <w:szCs w:val="28"/>
        </w:rPr>
        <w:t xml:space="preserve"> В левой стороне в верху экрана написаны ваши очки. Ваша задача поймать и  удержать наибольшее количество ящиков на платформе за отведенное время.</w:t>
      </w:r>
    </w:p>
    <w:p w14:paraId="69974D0B" w14:textId="1A3BD951" w:rsidR="003B49AA" w:rsidRPr="0041416F" w:rsidRDefault="006103BA" w:rsidP="003B49AA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C73C7DB" wp14:editId="041CA59F">
            <wp:extent cx="4400278" cy="3073496"/>
            <wp:effectExtent l="0" t="0" r="0" b="0"/>
            <wp:docPr id="19" name="Изображение 19" descr="../Desktop/Снимок%20экрана%202017-11-28%20в%2012.3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Снимок%20экрана%202017-11-28%20в%2012.30.0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56" cy="30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CEC9" w14:textId="24223E1C" w:rsidR="00192DC0" w:rsidRPr="001C23D9" w:rsidRDefault="003B49AA" w:rsidP="00252576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9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6103BA">
        <w:rPr>
          <w:rFonts w:ascii="Times New Roman" w:hAnsi="Times New Roman" w:cs="Times New Roman"/>
          <w:sz w:val="28"/>
          <w:szCs w:val="28"/>
        </w:rPr>
        <w:t>–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6103BA">
        <w:rPr>
          <w:rFonts w:ascii="Times New Roman" w:hAnsi="Times New Roman" w:cs="Times New Roman"/>
          <w:sz w:val="28"/>
          <w:szCs w:val="28"/>
        </w:rPr>
        <w:t>Игровой экран</w:t>
      </w:r>
    </w:p>
    <w:p w14:paraId="7B1B3DB9" w14:textId="77777777" w:rsidR="0088679E" w:rsidRDefault="0088679E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64E15B" w14:textId="77777777" w:rsidR="006103BA" w:rsidRDefault="006103BA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263D59" w14:textId="74D7D76D" w:rsidR="006103BA" w:rsidRDefault="006103BA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 встретят 4 основных объекта. Первый это платформа.</w:t>
      </w:r>
    </w:p>
    <w:p w14:paraId="490C3847" w14:textId="1ED83783" w:rsidR="006103BA" w:rsidRDefault="006103BA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– это ваш объект управления, передвигайте мышь влево/вправо чтобы ее двигать.</w:t>
      </w:r>
    </w:p>
    <w:p w14:paraId="66E95B44" w14:textId="77777777" w:rsidR="00B44E8E" w:rsidRDefault="00B44E8E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F042A" w14:textId="1B4CA883" w:rsidR="0088679E" w:rsidRPr="00B44E8E" w:rsidRDefault="00B44E8E" w:rsidP="00B44E8E">
      <w:pPr>
        <w:jc w:val="center"/>
      </w:pPr>
      <w:r>
        <w:rPr>
          <w:noProof/>
          <w:lang w:eastAsia="ru-RU"/>
        </w:rPr>
        <w:drawing>
          <wp:inline distT="0" distB="0" distL="0" distR="0" wp14:anchorId="10B0FF0D" wp14:editId="7D24DBD8">
            <wp:extent cx="2457178" cy="530118"/>
            <wp:effectExtent l="0" t="0" r="6985" b="3810"/>
            <wp:docPr id="20" name="Изображение 20" descr="FunnyBoxes/Mac/Resources/TexturePacks/Default/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nyBoxes/Mac/Resources/TexturePacks/Default/platfo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1" cy="5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1655" w14:textId="07491BBA" w:rsidR="0088679E" w:rsidRPr="00BE3BAC" w:rsidRDefault="0088679E" w:rsidP="00BE3BAC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10</w:t>
      </w:r>
      <w:r w:rsidRPr="0041416F">
        <w:rPr>
          <w:rFonts w:ascii="Times New Roman" w:hAnsi="Times New Roman" w:cs="Times New Roman"/>
          <w:sz w:val="28"/>
          <w:szCs w:val="28"/>
        </w:rPr>
        <w:t xml:space="preserve"> - </w:t>
      </w:r>
      <w:r w:rsidR="006103BA">
        <w:rPr>
          <w:rFonts w:ascii="Times New Roman" w:hAnsi="Times New Roman" w:cs="Times New Roman"/>
          <w:sz w:val="28"/>
          <w:szCs w:val="28"/>
        </w:rPr>
        <w:t>Платформа</w:t>
      </w:r>
    </w:p>
    <w:p w14:paraId="1F265090" w14:textId="54C819F8" w:rsidR="00B37A95" w:rsidRDefault="00B44E8E" w:rsidP="00C3630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неба повалятся ящики и бомбы</w:t>
      </w:r>
      <w:r w:rsidR="00EF1E1B" w:rsidRPr="004141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 должны поймать и удержать как</w:t>
      </w:r>
      <w:r w:rsidR="00B95F91">
        <w:rPr>
          <w:rFonts w:ascii="Times New Roman" w:hAnsi="Times New Roman" w:cs="Times New Roman"/>
          <w:sz w:val="28"/>
          <w:szCs w:val="28"/>
        </w:rPr>
        <w:t xml:space="preserve"> можно больше ящиков (Рисунок 11</w:t>
      </w:r>
      <w:r>
        <w:rPr>
          <w:rFonts w:ascii="Times New Roman" w:hAnsi="Times New Roman" w:cs="Times New Roman"/>
          <w:sz w:val="28"/>
          <w:szCs w:val="28"/>
        </w:rPr>
        <w:t>).</w:t>
      </w:r>
      <w:r w:rsidR="00EF1E1B" w:rsidRPr="00414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B336CF" w14:textId="77777777" w:rsidR="00B44E8E" w:rsidRPr="00C36304" w:rsidRDefault="00B44E8E" w:rsidP="00C3630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AA9E9" w14:textId="4E33FEEA" w:rsidR="00B37A95" w:rsidRPr="0041416F" w:rsidRDefault="00B44E8E" w:rsidP="00B37A95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F62845D" wp14:editId="297DD9E0">
            <wp:extent cx="1493792" cy="1493792"/>
            <wp:effectExtent l="0" t="0" r="5080" b="5080"/>
            <wp:docPr id="21" name="Изображение 21" descr="FunnyBoxes/Mac/Resources/TexturePacks/Default/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nyBoxes/Mac/Resources/TexturePacks/Default/bo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346" cy="14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285F" w14:textId="5ED0D2CB" w:rsidR="00B44E8E" w:rsidRPr="00B44E8E" w:rsidRDefault="00B37A95" w:rsidP="00B44E8E">
      <w:pPr>
        <w:spacing w:afterLines="1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5F91">
        <w:rPr>
          <w:rFonts w:ascii="Times New Roman" w:hAnsi="Times New Roman" w:cs="Times New Roman"/>
          <w:sz w:val="28"/>
          <w:szCs w:val="28"/>
        </w:rPr>
        <w:t>11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B44E8E">
        <w:rPr>
          <w:rFonts w:ascii="Times New Roman" w:hAnsi="Times New Roman" w:cs="Times New Roman"/>
          <w:sz w:val="28"/>
          <w:szCs w:val="28"/>
        </w:rPr>
        <w:t>–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B44E8E">
        <w:rPr>
          <w:rFonts w:ascii="Times New Roman" w:hAnsi="Times New Roman" w:cs="Times New Roman"/>
          <w:sz w:val="28"/>
          <w:szCs w:val="28"/>
        </w:rPr>
        <w:t>Ящик</w:t>
      </w:r>
    </w:p>
    <w:p w14:paraId="263BDE91" w14:textId="1E7D5968" w:rsidR="00B44E8E" w:rsidRDefault="00B44E8E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Старайтесь н</w:t>
      </w:r>
      <w:r w:rsidR="00B95F91">
        <w:rPr>
          <w:rFonts w:ascii="Times New Roman" w:hAnsi="Times New Roman" w:cs="Times New Roman"/>
          <w:sz w:val="28"/>
          <w:szCs w:val="28"/>
        </w:rPr>
        <w:t>е собирать фейк-ящики(Рисунок 12</w:t>
      </w:r>
      <w:r>
        <w:rPr>
          <w:rFonts w:ascii="Times New Roman" w:hAnsi="Times New Roman" w:cs="Times New Roman"/>
          <w:sz w:val="28"/>
          <w:szCs w:val="28"/>
        </w:rPr>
        <w:t>). Фейк-ящик представляет собой тот же ящик, но с отличием, в данном случае отличием является восклецательный знак на нем. Фейк-ящик при сопрекосновении с ящиком (Рисуно</w:t>
      </w:r>
      <w:r w:rsidR="00B95F91">
        <w:rPr>
          <w:rFonts w:ascii="Times New Roman" w:hAnsi="Times New Roman" w:cs="Times New Roman"/>
          <w:sz w:val="28"/>
          <w:szCs w:val="28"/>
        </w:rPr>
        <w:t>к 11</w:t>
      </w:r>
      <w:r>
        <w:rPr>
          <w:rFonts w:ascii="Times New Roman" w:hAnsi="Times New Roman" w:cs="Times New Roman"/>
          <w:sz w:val="28"/>
          <w:szCs w:val="28"/>
        </w:rPr>
        <w:t>) уничтожает ящик и уничтожается сам.</w:t>
      </w:r>
    </w:p>
    <w:p w14:paraId="5A0A8593" w14:textId="77777777" w:rsidR="00B44E8E" w:rsidRDefault="00B44E8E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D344E" w14:textId="03D4E6C2" w:rsidR="00B44E8E" w:rsidRDefault="00B44E8E" w:rsidP="008360A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C05ABFB" wp14:editId="4212BFA1">
            <wp:extent cx="1461135" cy="1461135"/>
            <wp:effectExtent l="0" t="0" r="12065" b="12065"/>
            <wp:docPr id="22" name="Изображение 22" descr="FunnyBoxes/Mac/Resources/TexturePacks/Default/box-f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nnyBoxes/Mac/Resources/TexturePacks/Default/box-fak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40" cy="14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3DFC" w14:textId="31269E85" w:rsidR="00B44E8E" w:rsidRDefault="00B95F91" w:rsidP="008360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B44E8E" w:rsidRPr="00B44E8E">
        <w:rPr>
          <w:rFonts w:ascii="Times New Roman" w:hAnsi="Times New Roman" w:cs="Times New Roman"/>
          <w:sz w:val="28"/>
          <w:szCs w:val="28"/>
        </w:rPr>
        <w:t xml:space="preserve"> – Фейк-ящик</w:t>
      </w:r>
    </w:p>
    <w:p w14:paraId="09388642" w14:textId="77777777" w:rsidR="00B44E8E" w:rsidRPr="00B44E8E" w:rsidRDefault="00B44E8E" w:rsidP="00B44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31A9F2" w14:textId="35C97F4C" w:rsidR="003E41A2" w:rsidRDefault="008360AB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нежел</w:t>
      </w:r>
      <w:r w:rsidR="00B95F91">
        <w:rPr>
          <w:rFonts w:ascii="Times New Roman" w:hAnsi="Times New Roman" w:cs="Times New Roman"/>
          <w:sz w:val="28"/>
          <w:szCs w:val="28"/>
        </w:rPr>
        <w:t>ательно ловить бомбы (Рисунок 13</w:t>
      </w:r>
      <w:r>
        <w:rPr>
          <w:rFonts w:ascii="Times New Roman" w:hAnsi="Times New Roman" w:cs="Times New Roman"/>
          <w:sz w:val="28"/>
          <w:szCs w:val="28"/>
        </w:rPr>
        <w:t>). Бомбы разбрасывают ваши ящики на платформе в стороны, так же есть вероятность увеличить таймер в плюс.</w:t>
      </w:r>
    </w:p>
    <w:p w14:paraId="0ABEC65F" w14:textId="0A2CAB37" w:rsidR="008360AB" w:rsidRDefault="008360AB" w:rsidP="008360A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74D0EFB" wp14:editId="0DE3B3B3">
            <wp:extent cx="1172731" cy="1363254"/>
            <wp:effectExtent l="0" t="0" r="0" b="8890"/>
            <wp:docPr id="23" name="Изображение 23" descr="FunnyBoxes/Mac/Resources/TexturePacks/Default/bo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unnyBoxes/Mac/Resources/TexturePacks/Default/bom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110" cy="13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9B96" w14:textId="0BC89F54" w:rsidR="008360AB" w:rsidRDefault="00B95F91" w:rsidP="008360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8360AB" w:rsidRPr="008360AB">
        <w:rPr>
          <w:rFonts w:ascii="Times New Roman" w:hAnsi="Times New Roman" w:cs="Times New Roman"/>
          <w:sz w:val="28"/>
          <w:szCs w:val="28"/>
        </w:rPr>
        <w:t xml:space="preserve"> </w:t>
      </w:r>
      <w:r w:rsidR="008360AB">
        <w:rPr>
          <w:rFonts w:ascii="Times New Roman" w:hAnsi="Times New Roman" w:cs="Times New Roman"/>
          <w:sz w:val="28"/>
          <w:szCs w:val="28"/>
        </w:rPr>
        <w:t>–</w:t>
      </w:r>
      <w:r w:rsidR="008360AB" w:rsidRPr="008360AB">
        <w:rPr>
          <w:rFonts w:ascii="Times New Roman" w:hAnsi="Times New Roman" w:cs="Times New Roman"/>
          <w:sz w:val="28"/>
          <w:szCs w:val="28"/>
        </w:rPr>
        <w:t xml:space="preserve"> Бомба</w:t>
      </w:r>
    </w:p>
    <w:p w14:paraId="41C6743F" w14:textId="77777777" w:rsidR="008360AB" w:rsidRPr="008360AB" w:rsidRDefault="008360AB" w:rsidP="008360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7A0045" w14:textId="183374FB" w:rsidR="00AC793C" w:rsidRDefault="008360AB" w:rsidP="008360A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таймер вышел, Ваш результат будет показан </w:t>
      </w:r>
      <w:r w:rsidR="00B95F91">
        <w:rPr>
          <w:rFonts w:ascii="Times New Roman" w:hAnsi="Times New Roman" w:cs="Times New Roman"/>
          <w:sz w:val="28"/>
          <w:szCs w:val="28"/>
        </w:rPr>
        <w:t>на экране конца игры (Рисунок 14</w:t>
      </w:r>
      <w:bookmarkStart w:id="79" w:name="_GoBack"/>
      <w:bookmarkEnd w:id="79"/>
      <w:r>
        <w:rPr>
          <w:rFonts w:ascii="Times New Roman" w:hAnsi="Times New Roman" w:cs="Times New Roman"/>
          <w:sz w:val="28"/>
          <w:szCs w:val="28"/>
        </w:rPr>
        <w:t>) и запишет рекорд на Ваш никнейм</w:t>
      </w:r>
      <w:r w:rsidR="00184D36" w:rsidRPr="0041416F">
        <w:rPr>
          <w:rFonts w:ascii="Times New Roman" w:hAnsi="Times New Roman" w:cs="Times New Roman"/>
          <w:sz w:val="28"/>
          <w:szCs w:val="28"/>
        </w:rPr>
        <w:t>.</w:t>
      </w:r>
    </w:p>
    <w:p w14:paraId="5E3F644F" w14:textId="7B01D7D3" w:rsidR="008360AB" w:rsidRDefault="008360AB" w:rsidP="008360AB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1A2C8" wp14:editId="7531935B">
            <wp:extent cx="4525464" cy="3161765"/>
            <wp:effectExtent l="0" t="0" r="0" b="0"/>
            <wp:docPr id="24" name="Изображение 24" descr="../Desktop/Снимок%20экрана%202017-11-28%20в%2013.2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Снимок%20экрана%202017-11-28%20в%2013.27.3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88" cy="31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1069" w14:textId="483D2C9E" w:rsidR="008360AB" w:rsidRDefault="00B95F91" w:rsidP="008360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8360AB" w:rsidRPr="008360AB">
        <w:rPr>
          <w:rFonts w:ascii="Times New Roman" w:hAnsi="Times New Roman" w:cs="Times New Roman"/>
          <w:sz w:val="28"/>
          <w:szCs w:val="28"/>
        </w:rPr>
        <w:t xml:space="preserve"> – Окно конца игры</w:t>
      </w:r>
    </w:p>
    <w:p w14:paraId="33225C2D" w14:textId="77777777" w:rsidR="00827D04" w:rsidRPr="00827D04" w:rsidRDefault="00827D04" w:rsidP="008360AB">
      <w:pPr>
        <w:spacing w:line="360" w:lineRule="auto"/>
        <w:jc w:val="center"/>
        <w:rPr>
          <w:rFonts w:ascii="Times New Roman" w:hAnsi="Times New Roman" w:cs="Times New Roman"/>
          <w:sz w:val="13"/>
          <w:szCs w:val="13"/>
        </w:rPr>
      </w:pPr>
    </w:p>
    <w:p w14:paraId="681E0559" w14:textId="5B298648" w:rsidR="00AC793C" w:rsidRPr="00D31AF2" w:rsidRDefault="003835CB" w:rsidP="000E3D54">
      <w:pPr>
        <w:pStyle w:val="a4"/>
        <w:numPr>
          <w:ilvl w:val="2"/>
          <w:numId w:val="22"/>
        </w:numPr>
        <w:spacing w:line="360" w:lineRule="auto"/>
        <w:ind w:left="143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bookmarkStart w:id="80" w:name="_Toc499674533"/>
      <w:r w:rsidR="00AC793C" w:rsidRPr="0041416F">
        <w:rPr>
          <w:rFonts w:ascii="Times New Roman" w:hAnsi="Times New Roman" w:cs="Times New Roman"/>
          <w:sz w:val="28"/>
          <w:szCs w:val="28"/>
        </w:rPr>
        <w:t>Основная терминология проекта</w:t>
      </w:r>
      <w:bookmarkEnd w:id="80"/>
    </w:p>
    <w:p w14:paraId="43B35943" w14:textId="4E55F5A4" w:rsidR="00AC793C" w:rsidRPr="00D31AF2" w:rsidRDefault="00AC793C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>Игровое пространство - плоскость, на которой происходит игровой процесс.</w:t>
      </w:r>
    </w:p>
    <w:p w14:paraId="1220D6D2" w14:textId="1317FB45" w:rsidR="00AC793C" w:rsidRPr="00D31AF2" w:rsidRDefault="008360AB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 управления, которым нужно ловить объекты</w:t>
      </w:r>
      <w:r w:rsidR="00AC793C" w:rsidRPr="0041416F">
        <w:rPr>
          <w:rFonts w:ascii="Times New Roman" w:hAnsi="Times New Roman" w:cs="Times New Roman"/>
          <w:sz w:val="28"/>
          <w:szCs w:val="28"/>
        </w:rPr>
        <w:t>.</w:t>
      </w:r>
    </w:p>
    <w:p w14:paraId="2E85BD0C" w14:textId="306A9BCC" w:rsidR="00AC793C" w:rsidRPr="00D31AF2" w:rsidRDefault="008360AB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- объект, </w:t>
      </w:r>
      <w:r>
        <w:rPr>
          <w:rFonts w:ascii="Times New Roman" w:hAnsi="Times New Roman" w:cs="Times New Roman"/>
          <w:sz w:val="28"/>
          <w:szCs w:val="28"/>
        </w:rPr>
        <w:t>который нужно ловить и удерживать на платформе</w:t>
      </w:r>
      <w:r w:rsidR="00AC793C" w:rsidRPr="0041416F">
        <w:rPr>
          <w:rFonts w:ascii="Times New Roman" w:hAnsi="Times New Roman" w:cs="Times New Roman"/>
          <w:sz w:val="28"/>
          <w:szCs w:val="28"/>
        </w:rPr>
        <w:t>.</w:t>
      </w:r>
    </w:p>
    <w:p w14:paraId="5EEC135C" w14:textId="7CB38CA4" w:rsidR="00AC793C" w:rsidRPr="00D31AF2" w:rsidRDefault="008360AB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Фейк-ящик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 который при сопрекосновении с ящиков уничтожает его и уничтожается сам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637D7E" w14:textId="760F47F3" w:rsidR="00AC793C" w:rsidRPr="00D31AF2" w:rsidRDefault="008360AB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Бомба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C793C" w:rsidRPr="0041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 который при сопрекосновении с ящиками разбрасывает их, а так же есть шанс получить прибавку к таймеру</w:t>
      </w:r>
      <w:r w:rsidR="00AC793C" w:rsidRPr="0041416F">
        <w:rPr>
          <w:rFonts w:ascii="Times New Roman" w:hAnsi="Times New Roman" w:cs="Times New Roman"/>
          <w:sz w:val="28"/>
          <w:szCs w:val="28"/>
        </w:rPr>
        <w:t>.</w:t>
      </w:r>
    </w:p>
    <w:p w14:paraId="51BFE598" w14:textId="5016113A" w:rsidR="00AC793C" w:rsidRPr="00D31AF2" w:rsidRDefault="00AC793C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Очки </w:t>
      </w:r>
      <w:r w:rsidR="008360AB">
        <w:rPr>
          <w:rFonts w:ascii="Times New Roman" w:hAnsi="Times New Roman" w:cs="Times New Roman"/>
          <w:sz w:val="28"/>
          <w:szCs w:val="28"/>
        </w:rPr>
        <w:t>–</w:t>
      </w:r>
      <w:r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8360AB">
        <w:rPr>
          <w:rFonts w:ascii="Times New Roman" w:hAnsi="Times New Roman" w:cs="Times New Roman"/>
          <w:sz w:val="28"/>
          <w:szCs w:val="28"/>
        </w:rPr>
        <w:t>количество собраных ящиков на платформе в данную секунду таймера, очки изменяются в процессе игры</w:t>
      </w:r>
      <w:r w:rsidRPr="0041416F">
        <w:rPr>
          <w:rFonts w:ascii="Times New Roman" w:hAnsi="Times New Roman" w:cs="Times New Roman"/>
          <w:sz w:val="28"/>
          <w:szCs w:val="28"/>
        </w:rPr>
        <w:t>.</w:t>
      </w:r>
    </w:p>
    <w:p w14:paraId="49D7D7C1" w14:textId="46A4873A" w:rsidR="00AC793C" w:rsidRPr="0041416F" w:rsidRDefault="008360AB" w:rsidP="00B7070F">
      <w:pPr>
        <w:pStyle w:val="a4"/>
        <w:numPr>
          <w:ilvl w:val="0"/>
          <w:numId w:val="20"/>
        </w:numPr>
        <w:spacing w:line="360" w:lineRule="auto"/>
        <w:ind w:left="0"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– время, за которое нужно собрать и удержать как можно больше ящиков.</w:t>
      </w:r>
    </w:p>
    <w:p w14:paraId="62C01E3E" w14:textId="77777777" w:rsidR="00AC793C" w:rsidRPr="0041416F" w:rsidRDefault="00AC793C" w:rsidP="00CB687B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5F1A53" w14:textId="77777777" w:rsidR="00197DC2" w:rsidRPr="0041416F" w:rsidRDefault="00197DC2" w:rsidP="00C12EE7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3B8202F4" w14:textId="77777777" w:rsidR="00EB228D" w:rsidRPr="0041416F" w:rsidRDefault="00EB228D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D72A2" w14:textId="77777777" w:rsidR="00AF1F94" w:rsidRPr="0041416F" w:rsidRDefault="00AF1F94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1416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64FA27" w14:textId="4E17048D" w:rsidR="00197DC2" w:rsidRPr="0041416F" w:rsidRDefault="00827D04" w:rsidP="002C19F6">
      <w:pPr>
        <w:pStyle w:val="1"/>
        <w:spacing w:line="360" w:lineRule="auto"/>
        <w:jc w:val="center"/>
      </w:pPr>
      <w:bookmarkStart w:id="81" w:name="_Toc499674534"/>
      <w:r w:rsidRPr="0041416F">
        <w:lastRenderedPageBreak/>
        <w:t>Заключение</w:t>
      </w:r>
      <w:bookmarkEnd w:id="81"/>
    </w:p>
    <w:p w14:paraId="61D3B0BB" w14:textId="3BCB9E7D" w:rsidR="003F4A82" w:rsidRPr="0041416F" w:rsidRDefault="00312A40" w:rsidP="00C12E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>Игра</w:t>
      </w:r>
      <w:r w:rsidR="00B25BF6"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8360AB">
        <w:rPr>
          <w:rFonts w:ascii="Times New Roman" w:hAnsi="Times New Roman" w:cs="Times New Roman"/>
          <w:sz w:val="28"/>
          <w:szCs w:val="28"/>
          <w:lang w:val="en-US"/>
        </w:rPr>
        <w:t>Funny Boxes</w:t>
      </w:r>
      <w:r w:rsidR="00B25BF6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5BF6" w:rsidRPr="0041416F">
        <w:rPr>
          <w:rFonts w:ascii="Times New Roman" w:hAnsi="Times New Roman" w:cs="Times New Roman"/>
          <w:sz w:val="28"/>
          <w:szCs w:val="28"/>
        </w:rPr>
        <w:t xml:space="preserve">– это не только </w:t>
      </w:r>
      <w:r w:rsidR="008360AB">
        <w:rPr>
          <w:rFonts w:ascii="Times New Roman" w:hAnsi="Times New Roman" w:cs="Times New Roman"/>
          <w:sz w:val="28"/>
          <w:szCs w:val="28"/>
        </w:rPr>
        <w:t>игра «убивалка времени»</w:t>
      </w:r>
      <w:r w:rsidR="00B25BF6" w:rsidRPr="0041416F">
        <w:rPr>
          <w:rFonts w:ascii="Times New Roman" w:hAnsi="Times New Roman" w:cs="Times New Roman"/>
          <w:sz w:val="28"/>
          <w:szCs w:val="28"/>
        </w:rPr>
        <w:t>, но и опыт разработки</w:t>
      </w:r>
      <w:r w:rsidRPr="0041416F">
        <w:rPr>
          <w:rFonts w:ascii="Times New Roman" w:hAnsi="Times New Roman" w:cs="Times New Roman"/>
          <w:sz w:val="28"/>
          <w:szCs w:val="28"/>
        </w:rPr>
        <w:t>, непосредственно объединенный с практикой дизайна</w:t>
      </w:r>
      <w:r w:rsidR="00B25BF6" w:rsidRPr="0041416F">
        <w:rPr>
          <w:rFonts w:ascii="Times New Roman" w:hAnsi="Times New Roman" w:cs="Times New Roman"/>
          <w:sz w:val="28"/>
          <w:szCs w:val="28"/>
        </w:rPr>
        <w:t>.</w:t>
      </w:r>
      <w:r w:rsidR="00764E81" w:rsidRPr="0041416F">
        <w:rPr>
          <w:rFonts w:ascii="Times New Roman" w:hAnsi="Times New Roman" w:cs="Times New Roman"/>
          <w:sz w:val="28"/>
          <w:szCs w:val="28"/>
        </w:rPr>
        <w:t xml:space="preserve"> </w:t>
      </w:r>
      <w:r w:rsidR="0069369D">
        <w:rPr>
          <w:rFonts w:ascii="Times New Roman" w:hAnsi="Times New Roman" w:cs="Times New Roman"/>
          <w:sz w:val="28"/>
          <w:szCs w:val="28"/>
        </w:rPr>
        <w:t>Некоторые решения принесли игре новизну, т.к. есть полно подобных игр, но именно с такой идеей еще не встречал. Главная идея игры, удержать как можно большое количество ящиков уворачиваясь от посторонних объектов.</w:t>
      </w:r>
    </w:p>
    <w:p w14:paraId="386002F5" w14:textId="565E3F14" w:rsidR="0069369D" w:rsidRPr="0041416F" w:rsidRDefault="00312A40" w:rsidP="006936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>Во время разработки дизайна</w:t>
      </w:r>
      <w:r w:rsidR="00F714B7" w:rsidRPr="0041416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41416F">
        <w:rPr>
          <w:rFonts w:ascii="Times New Roman" w:hAnsi="Times New Roman" w:cs="Times New Roman"/>
          <w:sz w:val="28"/>
          <w:szCs w:val="28"/>
        </w:rPr>
        <w:t xml:space="preserve"> были </w:t>
      </w:r>
      <w:r w:rsidR="004B0D12" w:rsidRPr="0041416F">
        <w:rPr>
          <w:rFonts w:ascii="Times New Roman" w:hAnsi="Times New Roman" w:cs="Times New Roman"/>
          <w:sz w:val="28"/>
          <w:szCs w:val="28"/>
        </w:rPr>
        <w:t>рассмотрены</w:t>
      </w:r>
      <w:r w:rsidRPr="0041416F">
        <w:rPr>
          <w:rFonts w:ascii="Times New Roman" w:hAnsi="Times New Roman" w:cs="Times New Roman"/>
          <w:sz w:val="28"/>
          <w:szCs w:val="28"/>
        </w:rPr>
        <w:t xml:space="preserve"> такие инструменты, как 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Adobe Photoshop</w:t>
      </w:r>
      <w:r w:rsidR="00831F5E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162B054" w14:textId="3B07E3B6" w:rsidR="00FB59E0" w:rsidRPr="0041416F" w:rsidRDefault="003D69D2" w:rsidP="006936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Работа над кодом </w:t>
      </w:r>
      <w:r w:rsidR="00F659A3" w:rsidRPr="0041416F">
        <w:rPr>
          <w:rFonts w:ascii="Times New Roman" w:hAnsi="Times New Roman" w:cs="Times New Roman"/>
          <w:sz w:val="28"/>
          <w:szCs w:val="28"/>
        </w:rPr>
        <w:t>– не менее сложная часть разработки игры</w:t>
      </w:r>
      <w:r w:rsidRPr="0041416F">
        <w:rPr>
          <w:rFonts w:ascii="Times New Roman" w:hAnsi="Times New Roman" w:cs="Times New Roman"/>
          <w:sz w:val="28"/>
          <w:szCs w:val="28"/>
        </w:rPr>
        <w:t xml:space="preserve">. Использованы инструменты: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Xcode, Visual Studio, Xamarin</w:t>
      </w:r>
      <w:r w:rsidR="00A40931" w:rsidRPr="0041416F"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="006811AB" w:rsidRPr="0041416F">
        <w:rPr>
          <w:rFonts w:ascii="Times New Roman" w:hAnsi="Times New Roman" w:cs="Times New Roman"/>
          <w:sz w:val="28"/>
          <w:szCs w:val="28"/>
          <w:lang w:val="en-US"/>
        </w:rPr>
        <w:t>, SpriteKit</w:t>
      </w:r>
      <w:r w:rsidR="00A40931" w:rsidRPr="0041416F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. Построена </w:t>
      </w:r>
      <w:r w:rsidR="0069369D">
        <w:rPr>
          <w:rFonts w:ascii="Times New Roman" w:hAnsi="Times New Roman" w:cs="Times New Roman"/>
          <w:sz w:val="28"/>
          <w:szCs w:val="28"/>
        </w:rPr>
        <w:t>простая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игровая логика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. Разработана и оптимизирована физика в игре.</w:t>
      </w:r>
      <w:r w:rsidR="007E0A87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58FD2DF" w14:textId="602211FE" w:rsidR="007E0A87" w:rsidRPr="0041416F" w:rsidRDefault="007E0A87" w:rsidP="007E0A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Во время разработки, также возникли сложные вопросы связанные с </w:t>
      </w:r>
      <w:r w:rsidR="0069369D">
        <w:rPr>
          <w:rFonts w:ascii="Times New Roman" w:hAnsi="Times New Roman" w:cs="Times New Roman"/>
          <w:sz w:val="28"/>
          <w:szCs w:val="28"/>
        </w:rPr>
        <w:t>физикой игры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и расходованием ресурсов процессора. Была применена огромная работа по оптимизации целой системы игры – прочитано </w:t>
      </w:r>
      <w:r w:rsidR="00FB59E0" w:rsidRPr="0041416F">
        <w:rPr>
          <w:rFonts w:ascii="Times New Roman" w:hAnsi="Times New Roman" w:cs="Times New Roman"/>
          <w:sz w:val="28"/>
          <w:szCs w:val="28"/>
        </w:rPr>
        <w:t>много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59E0" w:rsidRPr="0041416F">
        <w:rPr>
          <w:rFonts w:ascii="Times New Roman" w:hAnsi="Times New Roman" w:cs="Times New Roman"/>
          <w:sz w:val="28"/>
          <w:szCs w:val="28"/>
          <w:lang w:val="en-US"/>
        </w:rPr>
        <w:t>статей</w:t>
      </w:r>
      <w:r w:rsidR="00167858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[1][2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167858" w:rsidRPr="0041416F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83CD6A" w14:textId="4DA058DF" w:rsidR="00BB352C" w:rsidRPr="0041416F" w:rsidRDefault="00BB352C" w:rsidP="007E0A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>Данная стадия игры не является завершенным вариантом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, игра находится на стадии альфа-тестирования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063A1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1B96" w:rsidRPr="0041416F">
        <w:rPr>
          <w:rFonts w:ascii="Times New Roman" w:hAnsi="Times New Roman" w:cs="Times New Roman"/>
          <w:sz w:val="28"/>
          <w:szCs w:val="28"/>
          <w:lang w:val="en-US"/>
        </w:rPr>
        <w:t>На данном этапе</w:t>
      </w:r>
      <w:r w:rsidR="00A063A1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реализована основная маторика игрового </w:t>
      </w:r>
      <w:r w:rsidR="00844AA4" w:rsidRPr="0041416F">
        <w:rPr>
          <w:rFonts w:ascii="Times New Roman" w:hAnsi="Times New Roman" w:cs="Times New Roman"/>
          <w:sz w:val="28"/>
          <w:szCs w:val="28"/>
          <w:lang w:val="en-US"/>
        </w:rPr>
        <w:t>процесса и системы экранов</w:t>
      </w:r>
      <w:r w:rsidR="00241B96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меню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, написан итоговый вариант</w:t>
      </w:r>
      <w:r w:rsidR="00844AA4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логики, который</w:t>
      </w:r>
      <w:r w:rsidR="00241B96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9369D">
        <w:rPr>
          <w:rFonts w:ascii="Times New Roman" w:hAnsi="Times New Roman" w:cs="Times New Roman"/>
          <w:sz w:val="28"/>
          <w:szCs w:val="28"/>
          <w:lang w:val="en-US"/>
        </w:rPr>
        <w:t>в будущем будет дорабатываться.</w:t>
      </w:r>
    </w:p>
    <w:p w14:paraId="7ADC3B9C" w14:textId="77777777" w:rsidR="00764E81" w:rsidRPr="0041416F" w:rsidRDefault="00764E81" w:rsidP="007E0A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E089B" w14:textId="77777777" w:rsidR="003F4A82" w:rsidRPr="0041416F" w:rsidRDefault="003F4A82" w:rsidP="00C12EE7">
      <w:pPr>
        <w:spacing w:line="360" w:lineRule="auto"/>
        <w:ind w:firstLine="709"/>
        <w:jc w:val="both"/>
      </w:pPr>
    </w:p>
    <w:p w14:paraId="537D23EF" w14:textId="1094AFA1" w:rsidR="004F41CA" w:rsidRDefault="00286984" w:rsidP="006B22C2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1416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827D04" w:rsidRPr="004F41C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Список используемых источников</w:t>
      </w:r>
    </w:p>
    <w:p w14:paraId="2C05DF98" w14:textId="77777777" w:rsidR="006B22C2" w:rsidRPr="00B637F3" w:rsidRDefault="006B22C2" w:rsidP="006B22C2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2A34B950" w14:textId="43B5F2F3" w:rsidR="00934CB9" w:rsidRPr="0041416F" w:rsidRDefault="00934CB9" w:rsidP="00934CB9">
      <w:pPr>
        <w:ind w:left="708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>Интернет ресурсы:</w:t>
      </w:r>
    </w:p>
    <w:p w14:paraId="363639A8" w14:textId="77777777" w:rsidR="00934CB9" w:rsidRPr="0041416F" w:rsidRDefault="00934CB9" w:rsidP="004008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CEE4EA" w14:textId="77777777" w:rsidR="00230765" w:rsidRPr="0041416F" w:rsidRDefault="00230765" w:rsidP="00230765">
      <w:pPr>
        <w:pStyle w:val="a4"/>
        <w:numPr>
          <w:ilvl w:val="0"/>
          <w:numId w:val="25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</w:rPr>
        <w:t xml:space="preserve">Develop Center Xamarin – Документация для работы с инструментами </w:t>
      </w:r>
      <w:r w:rsidRPr="0041416F">
        <w:rPr>
          <w:rFonts w:ascii="Times New Roman" w:hAnsi="Times New Roman" w:cs="Times New Roman"/>
          <w:sz w:val="28"/>
          <w:szCs w:val="28"/>
          <w:lang w:val="en-US"/>
        </w:rPr>
        <w:t>NET Framework Xamarin.</w:t>
      </w:r>
    </w:p>
    <w:p w14:paraId="1C83E402" w14:textId="74DBDD1E" w:rsidR="00230765" w:rsidRPr="0041416F" w:rsidRDefault="00230765" w:rsidP="00230765">
      <w:pPr>
        <w:pStyle w:val="a4"/>
        <w:numPr>
          <w:ilvl w:val="0"/>
          <w:numId w:val="25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Develop Center Apple – </w:t>
      </w:r>
      <w:r w:rsidRPr="0041416F">
        <w:rPr>
          <w:rFonts w:ascii="Times New Roman" w:hAnsi="Times New Roman" w:cs="Times New Roman"/>
          <w:sz w:val="28"/>
          <w:szCs w:val="28"/>
        </w:rPr>
        <w:t>Документация для работы с нативными инструментами.</w:t>
      </w:r>
    </w:p>
    <w:p w14:paraId="774AFE2D" w14:textId="3271A5AA" w:rsidR="004008FF" w:rsidRPr="0041416F" w:rsidRDefault="004008FF" w:rsidP="007A75CE">
      <w:pPr>
        <w:pStyle w:val="a4"/>
        <w:numPr>
          <w:ilvl w:val="0"/>
          <w:numId w:val="25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1416F">
        <w:rPr>
          <w:rFonts w:ascii="Times New Roman" w:hAnsi="Times New Roman" w:cs="Times New Roman"/>
          <w:sz w:val="28"/>
          <w:szCs w:val="28"/>
          <w:lang w:val="en-US"/>
        </w:rPr>
        <w:t>Stack Overflo</w:t>
      </w:r>
      <w:r w:rsidR="007A75CE" w:rsidRPr="0041416F">
        <w:rPr>
          <w:rFonts w:ascii="Times New Roman" w:hAnsi="Times New Roman" w:cs="Times New Roman"/>
          <w:sz w:val="28"/>
          <w:szCs w:val="28"/>
          <w:lang w:val="en-US"/>
        </w:rPr>
        <w:t xml:space="preserve">w - </w:t>
      </w:r>
      <w:r w:rsidR="007A75CE" w:rsidRPr="0041416F">
        <w:rPr>
          <w:rFonts w:ascii="Times New Roman" w:hAnsi="Times New Roman" w:cs="Times New Roman"/>
          <w:sz w:val="28"/>
          <w:szCs w:val="28"/>
        </w:rPr>
        <w:t>популярная </w:t>
      </w:r>
      <w:hyperlink r:id="rId24" w:tooltip="Система вопросов и ответов (веб-сервис)" w:history="1">
        <w:r w:rsidR="007A75CE" w:rsidRPr="0041416F">
          <w:rPr>
            <w:rFonts w:ascii="Times New Roman" w:hAnsi="Times New Roman" w:cs="Times New Roman"/>
            <w:sz w:val="28"/>
            <w:szCs w:val="28"/>
          </w:rPr>
          <w:t>система вопросов и ответов</w:t>
        </w:r>
      </w:hyperlink>
      <w:r w:rsidR="007A75CE" w:rsidRPr="0041416F">
        <w:rPr>
          <w:rFonts w:ascii="Times New Roman" w:hAnsi="Times New Roman" w:cs="Times New Roman"/>
          <w:sz w:val="28"/>
          <w:szCs w:val="28"/>
        </w:rPr>
        <w:t> о </w:t>
      </w:r>
      <w:hyperlink r:id="rId25" w:tooltip="Программирование" w:history="1">
        <w:r w:rsidR="007A75CE" w:rsidRPr="0041416F">
          <w:rPr>
            <w:rFonts w:ascii="Times New Roman" w:hAnsi="Times New Roman" w:cs="Times New Roman"/>
            <w:sz w:val="28"/>
            <w:szCs w:val="28"/>
          </w:rPr>
          <w:t>программировании</w:t>
        </w:r>
      </w:hyperlink>
      <w:r w:rsidR="007A75CE" w:rsidRPr="0041416F">
        <w:rPr>
          <w:rFonts w:ascii="Times New Roman" w:hAnsi="Times New Roman" w:cs="Times New Roman"/>
          <w:sz w:val="28"/>
          <w:szCs w:val="28"/>
        </w:rPr>
        <w:t>, разработанная </w:t>
      </w:r>
      <w:hyperlink r:id="rId26" w:tooltip="Спольски, Джоэл" w:history="1">
        <w:r w:rsidR="007A75CE" w:rsidRPr="0041416F">
          <w:rPr>
            <w:rFonts w:ascii="Times New Roman" w:hAnsi="Times New Roman" w:cs="Times New Roman"/>
            <w:sz w:val="28"/>
            <w:szCs w:val="28"/>
          </w:rPr>
          <w:t>Джоэлем Спольски</w:t>
        </w:r>
      </w:hyperlink>
      <w:r w:rsidR="007A75CE" w:rsidRPr="0041416F">
        <w:rPr>
          <w:rFonts w:ascii="Times New Roman" w:hAnsi="Times New Roman" w:cs="Times New Roman"/>
          <w:sz w:val="28"/>
          <w:szCs w:val="28"/>
        </w:rPr>
        <w:t> и </w:t>
      </w:r>
      <w:hyperlink r:id="rId27" w:tooltip="Этвуд, Джефф (страница отсутствует)" w:history="1">
        <w:r w:rsidR="007A75CE" w:rsidRPr="0041416F">
          <w:rPr>
            <w:rFonts w:ascii="Times New Roman" w:hAnsi="Times New Roman" w:cs="Times New Roman"/>
            <w:sz w:val="28"/>
            <w:szCs w:val="28"/>
          </w:rPr>
          <w:t>Джеффом Этвудом</w:t>
        </w:r>
      </w:hyperlink>
      <w:r w:rsidR="007A75CE" w:rsidRPr="0041416F">
        <w:rPr>
          <w:rFonts w:ascii="Times New Roman" w:hAnsi="Times New Roman" w:cs="Times New Roman"/>
          <w:sz w:val="28"/>
          <w:szCs w:val="28"/>
        </w:rPr>
        <w:t> (</w:t>
      </w:r>
      <w:hyperlink r:id="rId28" w:tooltip="en:Jeff Atwood" w:history="1">
        <w:r w:rsidR="007A75CE" w:rsidRPr="0041416F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="007A75CE" w:rsidRPr="0041416F">
        <w:rPr>
          <w:rFonts w:ascii="Times New Roman" w:hAnsi="Times New Roman" w:cs="Times New Roman"/>
          <w:sz w:val="28"/>
          <w:szCs w:val="28"/>
        </w:rPr>
        <w:t>) в 2008 году</w:t>
      </w:r>
    </w:p>
    <w:p w14:paraId="2A6B00B9" w14:textId="77777777" w:rsidR="005E0E9D" w:rsidRPr="0041416F" w:rsidRDefault="005E0E9D" w:rsidP="00C12EE7">
      <w:pPr>
        <w:spacing w:line="360" w:lineRule="auto"/>
        <w:ind w:firstLine="709"/>
        <w:jc w:val="both"/>
      </w:pPr>
    </w:p>
    <w:p w14:paraId="422246D4" w14:textId="380C54A0" w:rsidR="0062151C" w:rsidRDefault="005722DB" w:rsidP="005722DB">
      <w:pPr>
        <w:pStyle w:val="1"/>
        <w:spacing w:line="360" w:lineRule="auto"/>
        <w:ind w:left="5" w:firstLine="709"/>
        <w:jc w:val="right"/>
      </w:pPr>
      <w:r>
        <w:t xml:space="preserve"> </w:t>
      </w:r>
      <w:r>
        <w:tab/>
      </w:r>
      <w:r>
        <w:tab/>
      </w:r>
      <w:bookmarkStart w:id="82" w:name="_Toc499674535"/>
      <w:r w:rsidRPr="0041416F">
        <w:t>Приложение</w:t>
      </w:r>
      <w:r w:rsidR="00197DC2" w:rsidRPr="0041416F">
        <w:t xml:space="preserve"> А</w:t>
      </w:r>
      <w:bookmarkEnd w:id="82"/>
    </w:p>
    <w:p w14:paraId="62FA5143" w14:textId="199CDCD8" w:rsidR="00197DC2" w:rsidRPr="0062151C" w:rsidRDefault="0062151C" w:rsidP="0062151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1D564A1D" w14:textId="5F56DB49" w:rsidR="00197DC2" w:rsidRDefault="005722DB" w:rsidP="00E7441C">
      <w:pPr>
        <w:pStyle w:val="1"/>
        <w:spacing w:line="360" w:lineRule="auto"/>
        <w:jc w:val="right"/>
      </w:pPr>
      <w:bookmarkStart w:id="83" w:name="_Toc499674536"/>
      <w:r w:rsidRPr="0041416F">
        <w:lastRenderedPageBreak/>
        <w:t>Приложение</w:t>
      </w:r>
      <w:r w:rsidR="00197DC2" w:rsidRPr="0041416F">
        <w:t xml:space="preserve"> Б</w:t>
      </w:r>
      <w:bookmarkEnd w:id="83"/>
    </w:p>
    <w:p w14:paraId="2DC0A633" w14:textId="114A1EA1" w:rsidR="007869B5" w:rsidRPr="00757E99" w:rsidRDefault="007869B5" w:rsidP="0062151C">
      <w:pPr>
        <w:jc w:val="center"/>
      </w:pPr>
      <w:r w:rsidRPr="007869B5">
        <w:rPr>
          <w:noProof/>
          <w:lang w:eastAsia="ru-RU"/>
        </w:rPr>
        <w:drawing>
          <wp:inline distT="0" distB="0" distL="0" distR="0" wp14:anchorId="6385BD7C" wp14:editId="01634C36">
            <wp:extent cx="8737288" cy="4914900"/>
            <wp:effectExtent l="6033" t="0" r="6667" b="6668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44068" cy="49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9B5" w:rsidRPr="00757E99" w:rsidSect="000C522A">
      <w:footerReference w:type="default" r:id="rId30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7B8B1A" w14:textId="77777777" w:rsidR="001467C0" w:rsidRDefault="001467C0">
      <w:r>
        <w:separator/>
      </w:r>
    </w:p>
    <w:p w14:paraId="68943D9C" w14:textId="77777777" w:rsidR="001467C0" w:rsidRDefault="001467C0"/>
  </w:endnote>
  <w:endnote w:type="continuationSeparator" w:id="0">
    <w:p w14:paraId="6932A02C" w14:textId="77777777" w:rsidR="001467C0" w:rsidRDefault="001467C0">
      <w:r>
        <w:continuationSeparator/>
      </w:r>
    </w:p>
    <w:p w14:paraId="5637A933" w14:textId="77777777" w:rsidR="001467C0" w:rsidRDefault="001467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F3C20" w14:textId="77777777" w:rsidR="007869B5" w:rsidRDefault="007869B5" w:rsidP="00A40158">
    <w:pPr>
      <w:pStyle w:val="a5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55E26BB2" w14:textId="77777777" w:rsidR="007869B5" w:rsidRDefault="007869B5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FA4BA" w14:textId="77777777" w:rsidR="007869B5" w:rsidRPr="00DB6760" w:rsidRDefault="007869B5">
    <w:pPr>
      <w:pStyle w:val="a5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2</w:t>
    </w:r>
    <w:r w:rsidRPr="00DB6760">
      <w:rPr>
        <w:noProof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9168143"/>
      <w:docPartObj>
        <w:docPartGallery w:val="Page Numbers (Bottom of Page)"/>
        <w:docPartUnique/>
      </w:docPartObj>
    </w:sdtPr>
    <w:sdtEndPr/>
    <w:sdtContent>
      <w:p w14:paraId="77A00811" w14:textId="77777777" w:rsidR="007869B5" w:rsidRDefault="007869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F91">
          <w:rPr>
            <w:noProof/>
          </w:rPr>
          <w:t>3</w:t>
        </w:r>
        <w:r>
          <w:fldChar w:fldCharType="end"/>
        </w:r>
      </w:p>
    </w:sdtContent>
  </w:sdt>
  <w:p w14:paraId="51625C7A" w14:textId="77777777" w:rsidR="007869B5" w:rsidRDefault="007869B5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FBF51C" w14:textId="77777777" w:rsidR="001467C0" w:rsidRDefault="001467C0">
      <w:r>
        <w:separator/>
      </w:r>
    </w:p>
    <w:p w14:paraId="2FF72AAF" w14:textId="77777777" w:rsidR="001467C0" w:rsidRDefault="001467C0"/>
  </w:footnote>
  <w:footnote w:type="continuationSeparator" w:id="0">
    <w:p w14:paraId="3C94A7CE" w14:textId="77777777" w:rsidR="001467C0" w:rsidRDefault="001467C0">
      <w:r>
        <w:continuationSeparator/>
      </w:r>
    </w:p>
    <w:p w14:paraId="2DF64ED9" w14:textId="77777777" w:rsidR="001467C0" w:rsidRDefault="001467C0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1AA27A28"/>
    <w:multiLevelType w:val="hybridMultilevel"/>
    <w:tmpl w:val="5E345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1939B4"/>
    <w:multiLevelType w:val="multilevel"/>
    <w:tmpl w:val="BBD8C762"/>
    <w:lvl w:ilvl="0">
      <w:start w:val="1"/>
      <w:numFmt w:val="decimal"/>
      <w:lvlText w:val="%1"/>
      <w:lvlJc w:val="left"/>
      <w:pPr>
        <w:ind w:left="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420"/>
      </w:pPr>
      <w:rPr>
        <w:rFonts w:ascii="Times New Roman" w:hAnsi="Times New Roman" w:cs="Times New Roman" w:hint="default"/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12" w:hanging="2160"/>
      </w:pPr>
      <w:rPr>
        <w:rFonts w:hint="default"/>
      </w:rPr>
    </w:lvl>
  </w:abstractNum>
  <w:abstractNum w:abstractNumId="14">
    <w:nsid w:val="1C7B63DF"/>
    <w:multiLevelType w:val="hybridMultilevel"/>
    <w:tmpl w:val="19F2D48A"/>
    <w:lvl w:ilvl="0" w:tplc="8E6E8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9BA0A57"/>
    <w:multiLevelType w:val="hybridMultilevel"/>
    <w:tmpl w:val="A2F66A76"/>
    <w:lvl w:ilvl="0" w:tplc="DA603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5446A5"/>
    <w:multiLevelType w:val="hybridMultilevel"/>
    <w:tmpl w:val="623E4F0E"/>
    <w:lvl w:ilvl="0" w:tplc="2C4E1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8F2BDD"/>
    <w:multiLevelType w:val="hybridMultilevel"/>
    <w:tmpl w:val="122C84BA"/>
    <w:lvl w:ilvl="0" w:tplc="F1B2DD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933EE2"/>
    <w:multiLevelType w:val="hybridMultilevel"/>
    <w:tmpl w:val="4B3486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51368D4"/>
    <w:multiLevelType w:val="hybridMultilevel"/>
    <w:tmpl w:val="C5A4C4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E5C0F5D"/>
    <w:multiLevelType w:val="hybridMultilevel"/>
    <w:tmpl w:val="2B8ADCC0"/>
    <w:lvl w:ilvl="0" w:tplc="17AEF26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435253E9"/>
    <w:multiLevelType w:val="hybridMultilevel"/>
    <w:tmpl w:val="65C839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9E8A5A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F6E3D60"/>
    <w:multiLevelType w:val="multilevel"/>
    <w:tmpl w:val="D898C0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776E7B88"/>
    <w:multiLevelType w:val="hybridMultilevel"/>
    <w:tmpl w:val="3DE4DBD4"/>
    <w:lvl w:ilvl="0" w:tplc="1A2C6C6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>
    <w:nsid w:val="7FB87803"/>
    <w:multiLevelType w:val="multilevel"/>
    <w:tmpl w:val="77FA3D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646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13"/>
  </w:num>
  <w:num w:numId="4">
    <w:abstractNumId w:val="19"/>
  </w:num>
  <w:num w:numId="5">
    <w:abstractNumId w:val="22"/>
  </w:num>
  <w:num w:numId="6">
    <w:abstractNumId w:val="0"/>
  </w:num>
  <w:num w:numId="7">
    <w:abstractNumId w:val="20"/>
  </w:num>
  <w:num w:numId="8">
    <w:abstractNumId w:val="17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9"/>
  </w:num>
  <w:num w:numId="18">
    <w:abstractNumId w:val="10"/>
  </w:num>
  <w:num w:numId="19">
    <w:abstractNumId w:val="11"/>
  </w:num>
  <w:num w:numId="20">
    <w:abstractNumId w:val="12"/>
  </w:num>
  <w:num w:numId="21">
    <w:abstractNumId w:val="18"/>
  </w:num>
  <w:num w:numId="22">
    <w:abstractNumId w:val="24"/>
  </w:num>
  <w:num w:numId="23">
    <w:abstractNumId w:val="14"/>
  </w:num>
  <w:num w:numId="24">
    <w:abstractNumId w:val="15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en-US" w:vendorID="64" w:dllVersion="131078" w:nlCheck="1" w:checkStyle="0"/>
  <w:activeWritingStyle w:appName="MSWord" w:lang="en-US" w:vendorID="2" w:dllVersion="6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3E0"/>
    <w:rsid w:val="0000203D"/>
    <w:rsid w:val="00026A66"/>
    <w:rsid w:val="0003203C"/>
    <w:rsid w:val="00041D1A"/>
    <w:rsid w:val="00041D5A"/>
    <w:rsid w:val="000426D7"/>
    <w:rsid w:val="000474FE"/>
    <w:rsid w:val="000527FE"/>
    <w:rsid w:val="00053C85"/>
    <w:rsid w:val="000567B9"/>
    <w:rsid w:val="00065BEE"/>
    <w:rsid w:val="00074BCB"/>
    <w:rsid w:val="00074DCA"/>
    <w:rsid w:val="000A2EBE"/>
    <w:rsid w:val="000A3189"/>
    <w:rsid w:val="000A799A"/>
    <w:rsid w:val="000B62EA"/>
    <w:rsid w:val="000C522A"/>
    <w:rsid w:val="000D6106"/>
    <w:rsid w:val="000E1108"/>
    <w:rsid w:val="000E3D54"/>
    <w:rsid w:val="000E7C49"/>
    <w:rsid w:val="00111AAB"/>
    <w:rsid w:val="00113856"/>
    <w:rsid w:val="00120B54"/>
    <w:rsid w:val="00127D04"/>
    <w:rsid w:val="00131974"/>
    <w:rsid w:val="00134651"/>
    <w:rsid w:val="001358B2"/>
    <w:rsid w:val="001467C0"/>
    <w:rsid w:val="00150A77"/>
    <w:rsid w:val="0015730D"/>
    <w:rsid w:val="00167858"/>
    <w:rsid w:val="00176BCE"/>
    <w:rsid w:val="00182284"/>
    <w:rsid w:val="00184D36"/>
    <w:rsid w:val="001867DF"/>
    <w:rsid w:val="00192DC0"/>
    <w:rsid w:val="00197DC2"/>
    <w:rsid w:val="001A3029"/>
    <w:rsid w:val="001A386A"/>
    <w:rsid w:val="001B2BB9"/>
    <w:rsid w:val="001B3B2B"/>
    <w:rsid w:val="001B4724"/>
    <w:rsid w:val="001C23D9"/>
    <w:rsid w:val="001C274D"/>
    <w:rsid w:val="001D7506"/>
    <w:rsid w:val="00212352"/>
    <w:rsid w:val="00217E0B"/>
    <w:rsid w:val="00221BEC"/>
    <w:rsid w:val="00230765"/>
    <w:rsid w:val="0023330B"/>
    <w:rsid w:val="00241B96"/>
    <w:rsid w:val="002440E5"/>
    <w:rsid w:val="00246BE7"/>
    <w:rsid w:val="00252576"/>
    <w:rsid w:val="00274589"/>
    <w:rsid w:val="00280172"/>
    <w:rsid w:val="0028644F"/>
    <w:rsid w:val="00286984"/>
    <w:rsid w:val="00286AEA"/>
    <w:rsid w:val="00291508"/>
    <w:rsid w:val="002C19F6"/>
    <w:rsid w:val="002D0DE2"/>
    <w:rsid w:val="00312A40"/>
    <w:rsid w:val="003162DB"/>
    <w:rsid w:val="00330393"/>
    <w:rsid w:val="00333BCE"/>
    <w:rsid w:val="00342E79"/>
    <w:rsid w:val="0034355B"/>
    <w:rsid w:val="00344252"/>
    <w:rsid w:val="00344D88"/>
    <w:rsid w:val="003465A7"/>
    <w:rsid w:val="003469B5"/>
    <w:rsid w:val="00353F07"/>
    <w:rsid w:val="003646AB"/>
    <w:rsid w:val="00367110"/>
    <w:rsid w:val="003757F2"/>
    <w:rsid w:val="0038127B"/>
    <w:rsid w:val="003835CB"/>
    <w:rsid w:val="003862ED"/>
    <w:rsid w:val="003A3DB5"/>
    <w:rsid w:val="003B49AA"/>
    <w:rsid w:val="003D008C"/>
    <w:rsid w:val="003D69D2"/>
    <w:rsid w:val="003E41A2"/>
    <w:rsid w:val="003E4EFF"/>
    <w:rsid w:val="003F0C41"/>
    <w:rsid w:val="003F4A82"/>
    <w:rsid w:val="003F61EF"/>
    <w:rsid w:val="004008FF"/>
    <w:rsid w:val="0041258A"/>
    <w:rsid w:val="0041416F"/>
    <w:rsid w:val="00432431"/>
    <w:rsid w:val="00433F07"/>
    <w:rsid w:val="004374F7"/>
    <w:rsid w:val="00442074"/>
    <w:rsid w:val="0044624A"/>
    <w:rsid w:val="00453DFB"/>
    <w:rsid w:val="00461BDF"/>
    <w:rsid w:val="00463567"/>
    <w:rsid w:val="00484D91"/>
    <w:rsid w:val="004863C7"/>
    <w:rsid w:val="0049251C"/>
    <w:rsid w:val="00495711"/>
    <w:rsid w:val="00497200"/>
    <w:rsid w:val="004A50D0"/>
    <w:rsid w:val="004A53E0"/>
    <w:rsid w:val="004B0D12"/>
    <w:rsid w:val="004B1B89"/>
    <w:rsid w:val="004B71D4"/>
    <w:rsid w:val="004C19C5"/>
    <w:rsid w:val="004C7938"/>
    <w:rsid w:val="004D734D"/>
    <w:rsid w:val="004D7496"/>
    <w:rsid w:val="004E70A1"/>
    <w:rsid w:val="004F030D"/>
    <w:rsid w:val="004F41CA"/>
    <w:rsid w:val="00504909"/>
    <w:rsid w:val="00505D41"/>
    <w:rsid w:val="0051364E"/>
    <w:rsid w:val="00534AD7"/>
    <w:rsid w:val="00547833"/>
    <w:rsid w:val="005545F1"/>
    <w:rsid w:val="00555E26"/>
    <w:rsid w:val="00564C13"/>
    <w:rsid w:val="00566D1E"/>
    <w:rsid w:val="005722DB"/>
    <w:rsid w:val="00573B98"/>
    <w:rsid w:val="005767DB"/>
    <w:rsid w:val="0057716A"/>
    <w:rsid w:val="005972CB"/>
    <w:rsid w:val="005A28F7"/>
    <w:rsid w:val="005A6D88"/>
    <w:rsid w:val="005B1A7F"/>
    <w:rsid w:val="005C2CE2"/>
    <w:rsid w:val="005C3305"/>
    <w:rsid w:val="005D4FC8"/>
    <w:rsid w:val="005D74AF"/>
    <w:rsid w:val="005E0E9D"/>
    <w:rsid w:val="005E57B6"/>
    <w:rsid w:val="005E699F"/>
    <w:rsid w:val="005F4E91"/>
    <w:rsid w:val="00602231"/>
    <w:rsid w:val="0060346E"/>
    <w:rsid w:val="00603A36"/>
    <w:rsid w:val="006103BA"/>
    <w:rsid w:val="006107E1"/>
    <w:rsid w:val="00610BCD"/>
    <w:rsid w:val="0062151C"/>
    <w:rsid w:val="00635F1D"/>
    <w:rsid w:val="00652312"/>
    <w:rsid w:val="0065346B"/>
    <w:rsid w:val="00653E4C"/>
    <w:rsid w:val="006564C4"/>
    <w:rsid w:val="00665CE5"/>
    <w:rsid w:val="00673068"/>
    <w:rsid w:val="00677845"/>
    <w:rsid w:val="006811AB"/>
    <w:rsid w:val="006831FC"/>
    <w:rsid w:val="0068505A"/>
    <w:rsid w:val="0069369D"/>
    <w:rsid w:val="0069417B"/>
    <w:rsid w:val="00694C6B"/>
    <w:rsid w:val="006B22C2"/>
    <w:rsid w:val="006C03AC"/>
    <w:rsid w:val="006C10D7"/>
    <w:rsid w:val="006C3404"/>
    <w:rsid w:val="006C55F3"/>
    <w:rsid w:val="006C79F0"/>
    <w:rsid w:val="006D00E2"/>
    <w:rsid w:val="006D0696"/>
    <w:rsid w:val="006D709B"/>
    <w:rsid w:val="006E0989"/>
    <w:rsid w:val="006E4016"/>
    <w:rsid w:val="006E501E"/>
    <w:rsid w:val="006E7ADF"/>
    <w:rsid w:val="006F22C3"/>
    <w:rsid w:val="006F25EF"/>
    <w:rsid w:val="006F6E5A"/>
    <w:rsid w:val="00707505"/>
    <w:rsid w:val="00707629"/>
    <w:rsid w:val="00725662"/>
    <w:rsid w:val="0073091F"/>
    <w:rsid w:val="007322EB"/>
    <w:rsid w:val="00741A47"/>
    <w:rsid w:val="007461AA"/>
    <w:rsid w:val="00757E99"/>
    <w:rsid w:val="00764E81"/>
    <w:rsid w:val="0076536C"/>
    <w:rsid w:val="00765900"/>
    <w:rsid w:val="00775DFB"/>
    <w:rsid w:val="0078279A"/>
    <w:rsid w:val="007869B5"/>
    <w:rsid w:val="00790ED4"/>
    <w:rsid w:val="007A0EAC"/>
    <w:rsid w:val="007A17C7"/>
    <w:rsid w:val="007A6174"/>
    <w:rsid w:val="007A75CE"/>
    <w:rsid w:val="007B0C4B"/>
    <w:rsid w:val="007B3148"/>
    <w:rsid w:val="007B513E"/>
    <w:rsid w:val="007B58A0"/>
    <w:rsid w:val="007C427C"/>
    <w:rsid w:val="007C5658"/>
    <w:rsid w:val="007E0A87"/>
    <w:rsid w:val="007E34F0"/>
    <w:rsid w:val="007E7B3A"/>
    <w:rsid w:val="00800B85"/>
    <w:rsid w:val="00802DE5"/>
    <w:rsid w:val="00807BD7"/>
    <w:rsid w:val="00810059"/>
    <w:rsid w:val="00814711"/>
    <w:rsid w:val="00816523"/>
    <w:rsid w:val="00823058"/>
    <w:rsid w:val="00824C1B"/>
    <w:rsid w:val="00827D04"/>
    <w:rsid w:val="008305F7"/>
    <w:rsid w:val="00831F5E"/>
    <w:rsid w:val="008340D1"/>
    <w:rsid w:val="008360AB"/>
    <w:rsid w:val="00844AA4"/>
    <w:rsid w:val="00847977"/>
    <w:rsid w:val="008660B3"/>
    <w:rsid w:val="0086704E"/>
    <w:rsid w:val="0088528C"/>
    <w:rsid w:val="008865E2"/>
    <w:rsid w:val="0088670B"/>
    <w:rsid w:val="0088679E"/>
    <w:rsid w:val="0089128B"/>
    <w:rsid w:val="00893B91"/>
    <w:rsid w:val="00895838"/>
    <w:rsid w:val="00896597"/>
    <w:rsid w:val="008C5C45"/>
    <w:rsid w:val="008D589A"/>
    <w:rsid w:val="008E19D7"/>
    <w:rsid w:val="008F05E3"/>
    <w:rsid w:val="008F39B3"/>
    <w:rsid w:val="00901FD3"/>
    <w:rsid w:val="009264D2"/>
    <w:rsid w:val="00934373"/>
    <w:rsid w:val="00934CB9"/>
    <w:rsid w:val="00936F60"/>
    <w:rsid w:val="009370B8"/>
    <w:rsid w:val="00966B87"/>
    <w:rsid w:val="00980D5A"/>
    <w:rsid w:val="00981ED5"/>
    <w:rsid w:val="00987C4C"/>
    <w:rsid w:val="0099288B"/>
    <w:rsid w:val="00996CE9"/>
    <w:rsid w:val="009A273E"/>
    <w:rsid w:val="009A556A"/>
    <w:rsid w:val="009D69C3"/>
    <w:rsid w:val="009E62EF"/>
    <w:rsid w:val="009F5ED4"/>
    <w:rsid w:val="00A063A1"/>
    <w:rsid w:val="00A06618"/>
    <w:rsid w:val="00A216E9"/>
    <w:rsid w:val="00A233FB"/>
    <w:rsid w:val="00A25BC8"/>
    <w:rsid w:val="00A36523"/>
    <w:rsid w:val="00A40158"/>
    <w:rsid w:val="00A40931"/>
    <w:rsid w:val="00A437C0"/>
    <w:rsid w:val="00A47B7B"/>
    <w:rsid w:val="00A56F4C"/>
    <w:rsid w:val="00A653CA"/>
    <w:rsid w:val="00A750EB"/>
    <w:rsid w:val="00A82FA4"/>
    <w:rsid w:val="00A847F2"/>
    <w:rsid w:val="00A848FE"/>
    <w:rsid w:val="00A91E6F"/>
    <w:rsid w:val="00AA4A4F"/>
    <w:rsid w:val="00AA697F"/>
    <w:rsid w:val="00AB21B9"/>
    <w:rsid w:val="00AC2F37"/>
    <w:rsid w:val="00AC510E"/>
    <w:rsid w:val="00AC793C"/>
    <w:rsid w:val="00AD2C87"/>
    <w:rsid w:val="00AF1F94"/>
    <w:rsid w:val="00B055C3"/>
    <w:rsid w:val="00B07779"/>
    <w:rsid w:val="00B132B9"/>
    <w:rsid w:val="00B25BF6"/>
    <w:rsid w:val="00B31712"/>
    <w:rsid w:val="00B34DE7"/>
    <w:rsid w:val="00B37A95"/>
    <w:rsid w:val="00B4288F"/>
    <w:rsid w:val="00B44E8E"/>
    <w:rsid w:val="00B47222"/>
    <w:rsid w:val="00B53D1A"/>
    <w:rsid w:val="00B54C5C"/>
    <w:rsid w:val="00B576E1"/>
    <w:rsid w:val="00B61878"/>
    <w:rsid w:val="00B637F3"/>
    <w:rsid w:val="00B7070F"/>
    <w:rsid w:val="00B809BA"/>
    <w:rsid w:val="00B82834"/>
    <w:rsid w:val="00B83895"/>
    <w:rsid w:val="00B8491C"/>
    <w:rsid w:val="00B949FE"/>
    <w:rsid w:val="00B95F91"/>
    <w:rsid w:val="00BA23DB"/>
    <w:rsid w:val="00BA43F3"/>
    <w:rsid w:val="00BA4B70"/>
    <w:rsid w:val="00BB0230"/>
    <w:rsid w:val="00BB352C"/>
    <w:rsid w:val="00BC0396"/>
    <w:rsid w:val="00BC1959"/>
    <w:rsid w:val="00BD6C47"/>
    <w:rsid w:val="00BE3BAC"/>
    <w:rsid w:val="00BF1415"/>
    <w:rsid w:val="00C12E49"/>
    <w:rsid w:val="00C12EE7"/>
    <w:rsid w:val="00C240F6"/>
    <w:rsid w:val="00C36304"/>
    <w:rsid w:val="00C42C46"/>
    <w:rsid w:val="00C56A0C"/>
    <w:rsid w:val="00C72379"/>
    <w:rsid w:val="00C947FA"/>
    <w:rsid w:val="00C96ABF"/>
    <w:rsid w:val="00CA50AF"/>
    <w:rsid w:val="00CA6A68"/>
    <w:rsid w:val="00CB4F70"/>
    <w:rsid w:val="00CB687B"/>
    <w:rsid w:val="00CB7A5B"/>
    <w:rsid w:val="00CC030D"/>
    <w:rsid w:val="00CD38DD"/>
    <w:rsid w:val="00CE374F"/>
    <w:rsid w:val="00CF25E2"/>
    <w:rsid w:val="00D00181"/>
    <w:rsid w:val="00D03C94"/>
    <w:rsid w:val="00D07DBC"/>
    <w:rsid w:val="00D10265"/>
    <w:rsid w:val="00D10D44"/>
    <w:rsid w:val="00D115EE"/>
    <w:rsid w:val="00D2727A"/>
    <w:rsid w:val="00D30C43"/>
    <w:rsid w:val="00D31AF2"/>
    <w:rsid w:val="00D3218E"/>
    <w:rsid w:val="00D4659B"/>
    <w:rsid w:val="00D51322"/>
    <w:rsid w:val="00D52A13"/>
    <w:rsid w:val="00D54B13"/>
    <w:rsid w:val="00D55FAA"/>
    <w:rsid w:val="00D642F6"/>
    <w:rsid w:val="00D65C9D"/>
    <w:rsid w:val="00D72A05"/>
    <w:rsid w:val="00D76FB1"/>
    <w:rsid w:val="00D87858"/>
    <w:rsid w:val="00D90506"/>
    <w:rsid w:val="00D9530E"/>
    <w:rsid w:val="00D97DC1"/>
    <w:rsid w:val="00DB0544"/>
    <w:rsid w:val="00DB14D2"/>
    <w:rsid w:val="00DB18A6"/>
    <w:rsid w:val="00DB3F4A"/>
    <w:rsid w:val="00DB5102"/>
    <w:rsid w:val="00DB5D55"/>
    <w:rsid w:val="00DB7EBE"/>
    <w:rsid w:val="00DC3198"/>
    <w:rsid w:val="00DD7B65"/>
    <w:rsid w:val="00DD7C2F"/>
    <w:rsid w:val="00DD7F42"/>
    <w:rsid w:val="00DE44A4"/>
    <w:rsid w:val="00DE7059"/>
    <w:rsid w:val="00DF43C1"/>
    <w:rsid w:val="00E05D56"/>
    <w:rsid w:val="00E10136"/>
    <w:rsid w:val="00E142ED"/>
    <w:rsid w:val="00E24B7A"/>
    <w:rsid w:val="00E33A5D"/>
    <w:rsid w:val="00E4069A"/>
    <w:rsid w:val="00E43610"/>
    <w:rsid w:val="00E50EF1"/>
    <w:rsid w:val="00E51902"/>
    <w:rsid w:val="00E56289"/>
    <w:rsid w:val="00E61954"/>
    <w:rsid w:val="00E6425B"/>
    <w:rsid w:val="00E72469"/>
    <w:rsid w:val="00E7441C"/>
    <w:rsid w:val="00E94125"/>
    <w:rsid w:val="00EB228D"/>
    <w:rsid w:val="00EC0E94"/>
    <w:rsid w:val="00ED064C"/>
    <w:rsid w:val="00ED5975"/>
    <w:rsid w:val="00EE20DE"/>
    <w:rsid w:val="00EF192A"/>
    <w:rsid w:val="00EF1E1B"/>
    <w:rsid w:val="00EF4251"/>
    <w:rsid w:val="00F04217"/>
    <w:rsid w:val="00F0503A"/>
    <w:rsid w:val="00F12A06"/>
    <w:rsid w:val="00F23EA3"/>
    <w:rsid w:val="00F42881"/>
    <w:rsid w:val="00F5660E"/>
    <w:rsid w:val="00F60F6C"/>
    <w:rsid w:val="00F63EA5"/>
    <w:rsid w:val="00F65602"/>
    <w:rsid w:val="00F659A3"/>
    <w:rsid w:val="00F65BFE"/>
    <w:rsid w:val="00F70A9A"/>
    <w:rsid w:val="00F70DEC"/>
    <w:rsid w:val="00F714B7"/>
    <w:rsid w:val="00F7432D"/>
    <w:rsid w:val="00F757B3"/>
    <w:rsid w:val="00F85259"/>
    <w:rsid w:val="00F91E5D"/>
    <w:rsid w:val="00F95B79"/>
    <w:rsid w:val="00FB3739"/>
    <w:rsid w:val="00FB59E0"/>
    <w:rsid w:val="00FB5D48"/>
    <w:rsid w:val="00FC383C"/>
    <w:rsid w:val="00FC6E8F"/>
    <w:rsid w:val="00FD5D04"/>
    <w:rsid w:val="00FD5EC7"/>
    <w:rsid w:val="00FE0AC3"/>
    <w:rsid w:val="00FE13DF"/>
    <w:rsid w:val="00FF0976"/>
    <w:rsid w:val="00FF149D"/>
    <w:rsid w:val="00FF19BC"/>
    <w:rsid w:val="00FF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D01F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93C"/>
  </w:style>
  <w:style w:type="paragraph" w:styleId="1">
    <w:name w:val="heading 1"/>
    <w:basedOn w:val="a"/>
    <w:next w:val="a"/>
    <w:link w:val="10"/>
    <w:uiPriority w:val="9"/>
    <w:qFormat/>
    <w:rsid w:val="00F63EA5"/>
    <w:pPr>
      <w:keepNext/>
      <w:keepLines/>
      <w:spacing w:before="240"/>
      <w:jc w:val="both"/>
      <w:outlineLvl w:val="0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374F7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73091F"/>
    <w:pPr>
      <w:ind w:left="720"/>
      <w:contextualSpacing/>
    </w:pPr>
  </w:style>
  <w:style w:type="paragraph" w:customStyle="1" w:styleId="p2">
    <w:name w:val="p2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1">
    <w:name w:val="s1"/>
    <w:basedOn w:val="a0"/>
    <w:uiPriority w:val="99"/>
    <w:rsid w:val="000E7C49"/>
    <w:rPr>
      <w:rFonts w:cs="Times New Roman"/>
    </w:rPr>
  </w:style>
  <w:style w:type="paragraph" w:customStyle="1" w:styleId="p4">
    <w:name w:val="p4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2">
    <w:name w:val="s2"/>
    <w:basedOn w:val="a0"/>
    <w:uiPriority w:val="99"/>
    <w:rsid w:val="000E7C49"/>
    <w:rPr>
      <w:rFonts w:cs="Times New Roman"/>
    </w:rPr>
  </w:style>
  <w:style w:type="paragraph" w:customStyle="1" w:styleId="p6">
    <w:name w:val="p6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s5">
    <w:name w:val="s5"/>
    <w:basedOn w:val="a0"/>
    <w:uiPriority w:val="99"/>
    <w:rsid w:val="000E7C49"/>
    <w:rPr>
      <w:rFonts w:cs="Times New Roman"/>
    </w:rPr>
  </w:style>
  <w:style w:type="paragraph" w:customStyle="1" w:styleId="p7">
    <w:name w:val="p7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p8">
    <w:name w:val="p8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p10">
    <w:name w:val="p10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p12">
    <w:name w:val="p12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p14">
    <w:name w:val="p14"/>
    <w:basedOn w:val="a"/>
    <w:uiPriority w:val="99"/>
    <w:rsid w:val="000E7C4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5">
    <w:name w:val="footer"/>
    <w:basedOn w:val="a"/>
    <w:link w:val="a6"/>
    <w:uiPriority w:val="99"/>
    <w:rsid w:val="000E7C49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0E7C49"/>
    <w:rPr>
      <w:rFonts w:ascii="Times New Roman" w:eastAsia="Times New Roman" w:hAnsi="Times New Roman" w:cs="Times New Roman"/>
      <w:lang w:eastAsia="ru-RU"/>
    </w:rPr>
  </w:style>
  <w:style w:type="paragraph" w:styleId="11">
    <w:name w:val="toc 1"/>
    <w:basedOn w:val="a"/>
    <w:next w:val="a"/>
    <w:autoRedefine/>
    <w:uiPriority w:val="39"/>
    <w:rsid w:val="000E7C49"/>
    <w:pPr>
      <w:spacing w:before="120"/>
    </w:pPr>
    <w:rPr>
      <w:b/>
    </w:rPr>
  </w:style>
  <w:style w:type="character" w:styleId="a7">
    <w:name w:val="Hyperlink"/>
    <w:basedOn w:val="a0"/>
    <w:uiPriority w:val="99"/>
    <w:rsid w:val="000E7C49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63EA5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0D6106"/>
    <w:pPr>
      <w:spacing w:before="480" w:line="276" w:lineRule="auto"/>
      <w:outlineLvl w:val="9"/>
    </w:pPr>
    <w:rPr>
      <w:b/>
      <w:bCs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0D6106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0D6106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D610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D610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D610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D610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D610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D6106"/>
    <w:pPr>
      <w:ind w:left="1920"/>
    </w:pPr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3862E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862ED"/>
  </w:style>
  <w:style w:type="table" w:styleId="ab">
    <w:name w:val="Table Grid"/>
    <w:basedOn w:val="a1"/>
    <w:uiPriority w:val="39"/>
    <w:rsid w:val="007076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7A75CE"/>
  </w:style>
  <w:style w:type="character" w:customStyle="1" w:styleId="noprint">
    <w:name w:val="noprint"/>
    <w:basedOn w:val="a0"/>
    <w:rsid w:val="007A75CE"/>
  </w:style>
  <w:style w:type="character" w:styleId="ac">
    <w:name w:val="page number"/>
    <w:basedOn w:val="a0"/>
    <w:uiPriority w:val="99"/>
    <w:rsid w:val="00A47B7B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2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ru.wikipedia.org/wiki/%D0%A1%D0%B8%D1%81%D1%82%D0%B5%D0%BC%D0%B0_%D0%B2%D0%BE%D0%BF%D1%80%D0%BE%D1%81%D0%BE%D0%B2_%D0%B8_%D0%BE%D1%82%D0%B2%D0%B5%D1%82%D0%BE%D0%B2_(%D0%B2%D0%B5%D0%B1-%D1%81%D0%B5%D1%80%D0%B2%D0%B8%D1%81)" TargetMode="External"/><Relationship Id="rId25" Type="http://schemas.openxmlformats.org/officeDocument/2006/relationships/hyperlink" Target="https://ru.wikipedia.org/wiki/%D0%9F%D1%80%D0%BE%D0%B3%D1%80%D0%B0%D0%BC%D0%BC%D0%B8%D1%80%D0%BE%D0%B2%D0%B0%D0%BD%D0%B8%D0%B5" TargetMode="External"/><Relationship Id="rId26" Type="http://schemas.openxmlformats.org/officeDocument/2006/relationships/hyperlink" Target="https://ru.wikipedia.org/wiki/%D0%A1%D0%BF%D0%BE%D0%BB%D1%8C%D1%81%D0%BA%D0%B8,_%D0%94%D0%B6%D0%BE%D1%8D%D0%BB" TargetMode="External"/><Relationship Id="rId27" Type="http://schemas.openxmlformats.org/officeDocument/2006/relationships/hyperlink" Target="https://ru.wikipedia.org/w/index.php?title=%D0%AD%D1%82%D0%B2%D1%83%D0%B4,_%D0%94%D0%B6%D0%B5%D1%84%D1%84&amp;action=edit&amp;redlink=1" TargetMode="External"/><Relationship Id="rId28" Type="http://schemas.openxmlformats.org/officeDocument/2006/relationships/hyperlink" Target="https://en.wikipedia.org/wiki/Jeff_Atwood" TargetMode="External"/><Relationship Id="rId29" Type="http://schemas.openxmlformats.org/officeDocument/2006/relationships/image" Target="media/image15.pdf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7E5865-DE86-B44C-9564-611A2DF3B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22</Pages>
  <Words>2423</Words>
  <Characters>13815</Characters>
  <Application>Microsoft Macintosh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Линг Диего</dc:creator>
  <cp:keywords/>
  <dc:description/>
  <cp:lastModifiedBy>пользователь Microsoft Office</cp:lastModifiedBy>
  <cp:revision>35</cp:revision>
  <cp:lastPrinted>2017-11-28T20:38:00Z</cp:lastPrinted>
  <dcterms:created xsi:type="dcterms:W3CDTF">2017-11-24T13:25:00Z</dcterms:created>
  <dcterms:modified xsi:type="dcterms:W3CDTF">2017-11-29T09:06:00Z</dcterms:modified>
</cp:coreProperties>
</file>